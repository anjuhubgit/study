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25BCF" w14:textId="519040C6" w:rsidR="00F5689F" w:rsidRDefault="00F5689F" w:rsidP="00F5689F"/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E6525B" w14:paraId="552639B0" w14:textId="77777777" w:rsidTr="00FC49E3">
        <w:trPr>
          <w:trHeight w:val="1728"/>
        </w:trPr>
        <w:tc>
          <w:tcPr>
            <w:tcW w:w="2965" w:type="pct"/>
          </w:tcPr>
          <w:p w14:paraId="071B7364" w14:textId="4FB9C83A" w:rsidR="00E6525B" w:rsidRDefault="00771D89" w:rsidP="00F5689F">
            <w:pPr>
              <w:pStyle w:val="Subtitle"/>
            </w:pPr>
            <w:r>
              <w:t>Anjushree Hiremath</w:t>
            </w:r>
          </w:p>
        </w:tc>
        <w:tc>
          <w:tcPr>
            <w:tcW w:w="377" w:type="pct"/>
          </w:tcPr>
          <w:p w14:paraId="432687E3" w14:textId="77777777" w:rsidR="00E6525B" w:rsidRPr="00F5689F" w:rsidRDefault="00E6525B" w:rsidP="00F5689F"/>
        </w:tc>
        <w:tc>
          <w:tcPr>
            <w:tcW w:w="1658" w:type="pct"/>
            <w:vMerge w:val="restart"/>
            <w:vAlign w:val="bottom"/>
          </w:tcPr>
          <w:p w14:paraId="3837F106" w14:textId="5D6EBB5D" w:rsidR="00E6525B" w:rsidRDefault="00771D89" w:rsidP="00E6525B">
            <w:pPr>
              <w:pStyle w:val="BodyContactInfo"/>
            </w:pPr>
            <w:r w:rsidRPr="00BB4767">
              <w:rPr>
                <w:rFonts w:ascii="Times New Roman" w:hAnsi="Times New Roman" w:cs="Times New Roman"/>
                <w:sz w:val="20"/>
                <w:szCs w:val="20"/>
              </w:rPr>
              <w:t xml:space="preserve">DevOps Engineer with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B4767">
              <w:rPr>
                <w:rFonts w:ascii="Times New Roman" w:hAnsi="Times New Roman" w:cs="Times New Roman"/>
                <w:sz w:val="20"/>
                <w:szCs w:val="20"/>
              </w:rPr>
              <w:t xml:space="preserve"> years of experience optimizing cloud infrastructure, streamlining CI/CD pipelines, and automating systems for improved scalability and efficiency.</w:t>
            </w:r>
            <w:r w:rsidR="00E6525B" w:rsidRPr="00F5689F">
              <w:t xml:space="preserve">  </w:t>
            </w:r>
          </w:p>
        </w:tc>
      </w:tr>
      <w:tr w:rsidR="00E97CB2" w:rsidRPr="00F5689F" w14:paraId="7A9D2593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367FEBDB" w14:textId="77777777" w:rsidR="00E97CB2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33ABFC8" wp14:editId="2FDC4C20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840418F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6487FF02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14:paraId="504ED062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14:paraId="203DB49A" w14:textId="77777777" w:rsidTr="00FC49E3">
        <w:trPr>
          <w:trHeight w:val="2592"/>
        </w:trPr>
        <w:tc>
          <w:tcPr>
            <w:tcW w:w="2965" w:type="pct"/>
          </w:tcPr>
          <w:p w14:paraId="79B780C5" w14:textId="2611C5C5" w:rsidR="00E97CB2" w:rsidRDefault="00771D89" w:rsidP="00F5689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98377BA" wp14:editId="12DCE83E">
                      <wp:simplePos x="0" y="0"/>
                      <wp:positionH relativeFrom="page">
                        <wp:align>left</wp:align>
                      </wp:positionH>
                      <wp:positionV relativeFrom="paragraph">
                        <wp:posOffset>703580</wp:posOffset>
                      </wp:positionV>
                      <wp:extent cx="7205345" cy="7010400"/>
                      <wp:effectExtent l="0" t="0" r="0" b="0"/>
                      <wp:wrapNone/>
                      <wp:docPr id="55" name="Rectangle 5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205345" cy="7010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1A1A14F" id="Rectangle 58" o:spid="_x0000_s1026" alt="&quot;&quot;" style="position:absolute;margin-left:0;margin-top:55.4pt;width:567.35pt;height:552pt;z-index:-25165516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" fillcolor="#a9d4db [3204]" stroked="f"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377" w:type="pct"/>
          </w:tcPr>
          <w:p w14:paraId="0FD3F5E3" w14:textId="77777777" w:rsidR="00E97CB2" w:rsidRDefault="00E97CB2" w:rsidP="00F5689F"/>
        </w:tc>
        <w:tc>
          <w:tcPr>
            <w:tcW w:w="1658" w:type="pct"/>
          </w:tcPr>
          <w:p w14:paraId="518CC3BB" w14:textId="77777777" w:rsidR="00E97CB2" w:rsidRDefault="00E97CB2" w:rsidP="00F5689F"/>
        </w:tc>
      </w:tr>
      <w:tr w:rsidR="00FC49E3" w14:paraId="52C7CAB8" w14:textId="77777777" w:rsidTr="00FC49E3">
        <w:tc>
          <w:tcPr>
            <w:tcW w:w="2965" w:type="pct"/>
          </w:tcPr>
          <w:p w14:paraId="7A463F59" w14:textId="77777777" w:rsidR="00FC49E3" w:rsidRPr="00FC49E3" w:rsidRDefault="00771D89" w:rsidP="00FC49E3">
            <w:pPr>
              <w:pStyle w:val="Heading1"/>
            </w:pPr>
            <w:sdt>
              <w:sdtPr>
                <w:id w:val="1680545767"/>
                <w:placeholder>
                  <w:docPart w:val="73886983F02346B4931C763E1CC78AE9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FC49E3">
              <w:t xml:space="preserve"> </w:t>
            </w:r>
          </w:p>
        </w:tc>
        <w:tc>
          <w:tcPr>
            <w:tcW w:w="377" w:type="pct"/>
          </w:tcPr>
          <w:p w14:paraId="73F93D81" w14:textId="77777777" w:rsidR="00FC49E3" w:rsidRDefault="00FC49E3" w:rsidP="00F5689F"/>
        </w:tc>
        <w:tc>
          <w:tcPr>
            <w:tcW w:w="1658" w:type="pct"/>
          </w:tcPr>
          <w:p w14:paraId="3BB96796" w14:textId="1E55CAE0" w:rsidR="00FC49E3" w:rsidRPr="00771D89" w:rsidRDefault="00771D89" w:rsidP="00771D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1D89">
              <w:rPr>
                <w:b/>
                <w:bCs/>
                <w:sz w:val="32"/>
                <w:szCs w:val="40"/>
              </w:rPr>
              <w:t>Awards &amp; Achievements</w:t>
            </w:r>
          </w:p>
        </w:tc>
      </w:tr>
      <w:tr w:rsidR="00E6525B" w:rsidRPr="00F5689F" w14:paraId="1002962F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55B8DDE4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16133D4" wp14:editId="790E1B70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F6181A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302566FF" w14:textId="77777777" w:rsidR="00E6525B" w:rsidRPr="00F5689F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25ECFF15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D3F8635" wp14:editId="790C7618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F61EF8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2F1EE29F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6BBCC7AC" w14:textId="77777777" w:rsidR="00771D89" w:rsidRPr="00983F28" w:rsidRDefault="00771D89" w:rsidP="00771D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3F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Project: BDS Cloud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B06B86">
              <w:rPr>
                <w:rFonts w:ascii="Times New Roman" w:hAnsi="Times New Roman" w:cs="Times New Roman"/>
                <w:sz w:val="20"/>
                <w:szCs w:val="20"/>
              </w:rPr>
              <w:t>(Aws Dev ops experienc</w:t>
            </w:r>
            <w:r w:rsidRPr="00B06B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e)</w:t>
            </w:r>
          </w:p>
          <w:p w14:paraId="44450E64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1.Designed and deployed secure VPC architectures in AWS using private and public subnets, implemented security groups and network ACLs to control inbound and outbound traffic.</w:t>
            </w:r>
          </w:p>
          <w:p w14:paraId="2845E460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2.Good Knowledge in AWS backup service (Backup and Restoration)</w:t>
            </w:r>
          </w:p>
          <w:p w14:paraId="1C570CBF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3. Setting up alarms in CloudWatch service to monitor performance, CPU utilization, disk usage of the server and also to take appropriate action</w:t>
            </w:r>
          </w:p>
          <w:p w14:paraId="5290B501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4. Designed and implemented highly scalable cloud infrastructure on AWS, resulting in a 75% increase in peak capacity to handle user traffic spikes.</w:t>
            </w:r>
          </w:p>
          <w:p w14:paraId="147CDB5B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5. Build from the ground up reliable infrastructure services in Aws Cloud to deliver highly scalable solutions.</w:t>
            </w:r>
          </w:p>
          <w:p w14:paraId="14F7EC6E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6. Worked, managed and improved AWS services like EC2,s3,VPC,Cloud front ,IAM ,Route53, Cloud Watch, Cloud Trail, RDS , including AWS Backup, Load Balancer , and Auto Scaling.</w:t>
            </w:r>
          </w:p>
          <w:p w14:paraId="0635FE8C" w14:textId="77777777" w:rsidR="00771D89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7.Good knowledge in EBS, EFS.</w:t>
            </w:r>
          </w:p>
          <w:p w14:paraId="6072F861" w14:textId="77777777" w:rsidR="00771D89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8.Setting up CI/CD pipeline using Jenkins and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5AF91EE" w14:textId="77777777" w:rsidR="00771D89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  <w:r w:rsidRPr="00D92C54">
              <w:rPr>
                <w:rFonts w:ascii="Times New Roman" w:hAnsi="Times New Roman" w:cs="Times New Roman"/>
                <w:sz w:val="20"/>
                <w:szCs w:val="20"/>
              </w:rPr>
              <w:t xml:space="preserve"> Document processes, procedures, and system configurations.</w:t>
            </w:r>
          </w:p>
          <w:p w14:paraId="2B7E387F" w14:textId="77777777" w:rsidR="00771D89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  <w:r w:rsidRPr="00D133C8">
              <w:t xml:space="preserve"> </w:t>
            </w:r>
            <w:r w:rsidRPr="00D133C8">
              <w:rPr>
                <w:rFonts w:ascii="Times New Roman" w:hAnsi="Times New Roman" w:cs="Times New Roman"/>
                <w:sz w:val="20"/>
                <w:szCs w:val="20"/>
              </w:rPr>
              <w:t>Collaborate with development and operations teams to automate, streamline, and improve deployment processes</w:t>
            </w:r>
          </w:p>
          <w:p w14:paraId="244A1C3B" w14:textId="77777777" w:rsidR="00771D89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</w:t>
            </w:r>
            <w:r w:rsidRPr="00F4145C">
              <w:t xml:space="preserve"> </w:t>
            </w:r>
            <w:r w:rsidRPr="00F4145C">
              <w:rPr>
                <w:rFonts w:ascii="Times New Roman" w:hAnsi="Times New Roman" w:cs="Times New Roman"/>
                <w:sz w:val="20"/>
                <w:szCs w:val="20"/>
              </w:rPr>
              <w:t>Manage and monitor infrastructure and applications using tools such as Kubernetes, Docker, and Ansible</w:t>
            </w:r>
          </w:p>
          <w:p w14:paraId="4A29D0D6" w14:textId="77777777" w:rsidR="00771D89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</w:t>
            </w:r>
            <w:r w:rsidRPr="00BF6814">
              <w:t xml:space="preserve"> </w:t>
            </w:r>
            <w:r w:rsidRPr="00BF6814">
              <w:rPr>
                <w:rFonts w:ascii="Times New Roman" w:hAnsi="Times New Roman" w:cs="Times New Roman"/>
                <w:sz w:val="20"/>
                <w:szCs w:val="20"/>
              </w:rPr>
              <w:t>Implementing infrastructure as code (</w:t>
            </w:r>
            <w:proofErr w:type="spellStart"/>
            <w:r w:rsidRPr="00BF6814">
              <w:rPr>
                <w:rFonts w:ascii="Times New Roman" w:hAnsi="Times New Roman" w:cs="Times New Roman"/>
                <w:sz w:val="20"/>
                <w:szCs w:val="20"/>
              </w:rPr>
              <w:t>IaC</w:t>
            </w:r>
            <w:proofErr w:type="spellEnd"/>
            <w:r w:rsidRPr="00BF6814">
              <w:rPr>
                <w:rFonts w:ascii="Times New Roman" w:hAnsi="Times New Roman" w:cs="Times New Roman"/>
                <w:sz w:val="20"/>
                <w:szCs w:val="20"/>
              </w:rPr>
              <w:t>) using tools like Terraform or CloudFormation to provision and manage infrastructure resources.</w:t>
            </w:r>
          </w:p>
          <w:p w14:paraId="413D6D92" w14:textId="77777777" w:rsidR="00771D89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</w:t>
            </w:r>
            <w:r w:rsidRPr="00976521">
              <w:t xml:space="preserve"> </w:t>
            </w:r>
            <w:r w:rsidRPr="00976521">
              <w:rPr>
                <w:rFonts w:ascii="Times New Roman" w:hAnsi="Times New Roman" w:cs="Times New Roman"/>
                <w:sz w:val="20"/>
                <w:szCs w:val="20"/>
              </w:rPr>
              <w:t>Implementing and managing containerization technologies such as Docker and container orchestration platforms like Kubernetes.</w:t>
            </w:r>
          </w:p>
          <w:p w14:paraId="6CA14CFB" w14:textId="77777777" w:rsidR="00771D89" w:rsidRPr="00983F28" w:rsidRDefault="00771D89" w:rsidP="00771D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3F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Project: PeopleSoft HR/Kronos Development and Implementation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03133C50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1. Mentioned modules are tested in I-HRMS application Taleo, HR list report, Standard earning report, Standard deduction report, Excel to CI, Manager approval, Occupancy indicator, GDPR, </w:t>
            </w:r>
            <w:proofErr w:type="spellStart"/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Adhoc</w:t>
            </w:r>
            <w:proofErr w:type="spellEnd"/>
            <w:r w:rsidRPr="003551F1">
              <w:rPr>
                <w:rFonts w:ascii="Times New Roman" w:hAnsi="Times New Roman" w:cs="Times New Roman"/>
                <w:sz w:val="20"/>
                <w:szCs w:val="20"/>
              </w:rPr>
              <w:t xml:space="preserve"> award, RIM, Pages and reports.</w:t>
            </w:r>
          </w:p>
          <w:p w14:paraId="13FD77BF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2. Mentioned modules are tested in Kronos application Retail call out, shift swap, Manager non approval, Employee changes. Contributed in Regression testing for Kronos upgrade.</w:t>
            </w:r>
          </w:p>
          <w:p w14:paraId="7DE79415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3. Worked as Primary tester for Taleo module in I-HRMS application. Raised defects and received recognition. Provided required support for ORT, UAT testing.</w:t>
            </w:r>
          </w:p>
          <w:p w14:paraId="3828D53A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4. Automated task creation, defect creation in JIRA using KATALON Studio.</w:t>
            </w:r>
          </w:p>
          <w:p w14:paraId="1188E59E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5.Automated modules in Kronos using Ka talon Studio.</w:t>
            </w:r>
          </w:p>
          <w:p w14:paraId="4BDDA62E" w14:textId="77777777" w:rsidR="00771D89" w:rsidRPr="00983F28" w:rsidRDefault="00771D89" w:rsidP="00771D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83F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Project: BDS (Billing data service)</w:t>
            </w:r>
          </w:p>
          <w:p w14:paraId="113D0D01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1.Been a part of End-to-end testing of batch jobs, where in the job run status, output files created were the validations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performed for the below mentioned functionalities. Charge details and xml flows, Darat charge/adjustment, Bill image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to CMOD, MW dynamic due date and BSTRO processing, CSR to CMOD, Notes to CMOD, Bill reprint, Adjustment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processing, Address update/reject file processing.</w:t>
            </w:r>
          </w:p>
          <w:p w14:paraId="6E288E1E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2.Monitored the batch jobs. Resolved some of the abends. Documented the steps for future purpose.</w:t>
            </w:r>
          </w:p>
          <w:p w14:paraId="24E0FBED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3. Processed huge number of pending files for the batch jobs on priority.</w:t>
            </w:r>
          </w:p>
          <w:p w14:paraId="662D83A5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4. As part of enhancement, set up the jobs in different environment and ran to test if the data is processed as required.</w:t>
            </w:r>
          </w:p>
          <w:p w14:paraId="7B2034E4" w14:textId="77777777" w:rsidR="00771D89" w:rsidRPr="003551F1" w:rsidRDefault="00771D89" w:rsidP="00771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5. Have gained good knowledge on TWS Schedule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3551F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437EB4E" w14:textId="716C887B" w:rsidR="00FC49E3" w:rsidRDefault="00FC49E3" w:rsidP="00D87E03">
            <w:pPr>
              <w:pStyle w:val="Jobdescription"/>
            </w:pPr>
          </w:p>
        </w:tc>
        <w:tc>
          <w:tcPr>
            <w:tcW w:w="377" w:type="pct"/>
            <w:vMerge w:val="restart"/>
          </w:tcPr>
          <w:p w14:paraId="104AD10D" w14:textId="77777777" w:rsidR="00FC49E3" w:rsidRDefault="00FC49E3" w:rsidP="00E6525B"/>
        </w:tc>
        <w:tc>
          <w:tcPr>
            <w:tcW w:w="1658" w:type="pct"/>
          </w:tcPr>
          <w:p w14:paraId="735DCDD2" w14:textId="77777777" w:rsidR="00771D89" w:rsidRPr="00EC332F" w:rsidRDefault="00FC49E3" w:rsidP="00771D8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D87E03">
              <w:t xml:space="preserve"> </w:t>
            </w:r>
            <w:r w:rsidR="00771D89" w:rsidRPr="00EC332F">
              <w:rPr>
                <w:rFonts w:ascii="Times New Roman" w:hAnsi="Times New Roman" w:cs="Times New Roman"/>
                <w:sz w:val="20"/>
                <w:szCs w:val="20"/>
              </w:rPr>
              <w:t>Received “Thanks a Colleague” from Leadership in the year 2019 for Aristos Project</w:t>
            </w:r>
          </w:p>
          <w:p w14:paraId="70ADF0BD" w14:textId="77777777" w:rsidR="00771D89" w:rsidRPr="00EC332F" w:rsidRDefault="00771D89" w:rsidP="00771D8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C332F">
              <w:rPr>
                <w:rFonts w:ascii="Times New Roman" w:hAnsi="Times New Roman" w:cs="Times New Roman"/>
                <w:sz w:val="20"/>
                <w:szCs w:val="20"/>
              </w:rPr>
              <w:t>Received “Thanks a Colleague” from Leadership in the year 2023 for BDS project</w:t>
            </w:r>
          </w:p>
          <w:p w14:paraId="5BF981D0" w14:textId="77777777" w:rsidR="00771D89" w:rsidRPr="00EC332F" w:rsidRDefault="00771D89" w:rsidP="00771D89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EC332F">
              <w:rPr>
                <w:rFonts w:ascii="Times New Roman" w:hAnsi="Times New Roman" w:cs="Times New Roman"/>
                <w:sz w:val="20"/>
                <w:szCs w:val="20"/>
              </w:rPr>
              <w:t>Received “Recognition Performance Reward” Points various times from leadership during all projects in</w:t>
            </w:r>
          </w:p>
          <w:p w14:paraId="53E91030" w14:textId="0DF5EBD9" w:rsidR="00FC49E3" w:rsidRDefault="00FC49E3" w:rsidP="00FC49E3"/>
        </w:tc>
      </w:tr>
      <w:tr w:rsidR="00FC49E3" w14:paraId="40B156D3" w14:textId="77777777" w:rsidTr="00FC49E3">
        <w:tc>
          <w:tcPr>
            <w:tcW w:w="2965" w:type="pct"/>
            <w:vMerge/>
          </w:tcPr>
          <w:p w14:paraId="4EE8B7CA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50DFABE7" w14:textId="77777777" w:rsidR="00FC49E3" w:rsidRDefault="00FC49E3" w:rsidP="00F5689F"/>
        </w:tc>
        <w:tc>
          <w:tcPr>
            <w:tcW w:w="1658" w:type="pct"/>
          </w:tcPr>
          <w:p w14:paraId="2FD2AFDC" w14:textId="77777777" w:rsidR="00FC49E3" w:rsidRPr="00E97CB2" w:rsidRDefault="00771D89" w:rsidP="00E97CB2">
            <w:pPr>
              <w:pStyle w:val="Heading1"/>
            </w:pPr>
            <w:sdt>
              <w:sdtPr>
                <w:id w:val="-1827432767"/>
                <w:placeholder>
                  <w:docPart w:val="D41482D7972041F0808FC03BDA94B3F0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41B86C36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6E5CB690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75D4B150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7BA345C4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E1B6490" wp14:editId="2BEDCD3E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7BD4A83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04C69E14" w14:textId="77777777" w:rsidTr="00FC49E3">
        <w:trPr>
          <w:trHeight w:val="2520"/>
        </w:trPr>
        <w:tc>
          <w:tcPr>
            <w:tcW w:w="2965" w:type="pct"/>
            <w:vMerge/>
          </w:tcPr>
          <w:p w14:paraId="5B1C1EC5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60D54C86" w14:textId="77777777" w:rsidR="00FC49E3" w:rsidRDefault="00FC49E3" w:rsidP="00E6525B"/>
        </w:tc>
        <w:tc>
          <w:tcPr>
            <w:tcW w:w="1658" w:type="pct"/>
          </w:tcPr>
          <w:p w14:paraId="34670073" w14:textId="11427187" w:rsidR="00771D89" w:rsidRDefault="00771D89" w:rsidP="00771D8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63279">
              <w:rPr>
                <w:rFonts w:ascii="Times New Roman" w:hAnsi="Times New Roman" w:cs="Times New Roman"/>
                <w:sz w:val="20"/>
                <w:szCs w:val="20"/>
              </w:rPr>
              <w:t>Software Development Methodologies (Agile/SCRUM)</w:t>
            </w:r>
          </w:p>
          <w:p w14:paraId="6E890787" w14:textId="77777777" w:rsidR="00771D89" w:rsidRDefault="00771D89" w:rsidP="00771D8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Cloud computing platform – AWS</w:t>
            </w:r>
          </w:p>
          <w:p w14:paraId="19F2B863" w14:textId="77777777" w:rsidR="00771D89" w:rsidRDefault="00771D89" w:rsidP="00771D8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Scripting language – Bash</w:t>
            </w:r>
          </w:p>
          <w:p w14:paraId="0F9868A3" w14:textId="77777777" w:rsidR="00771D89" w:rsidRDefault="00771D89" w:rsidP="00771D8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11DE4">
              <w:rPr>
                <w:rFonts w:ascii="Times New Roman" w:hAnsi="Times New Roman" w:cs="Times New Roman"/>
                <w:sz w:val="20"/>
                <w:szCs w:val="20"/>
              </w:rPr>
              <w:t>Configuration Management Tool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C11DE4">
              <w:rPr>
                <w:rFonts w:ascii="Times New Roman" w:hAnsi="Times New Roman" w:cs="Times New Roman"/>
                <w:sz w:val="20"/>
                <w:szCs w:val="20"/>
              </w:rPr>
              <w:t>Ansible</w:t>
            </w:r>
          </w:p>
          <w:p w14:paraId="64F2F14E" w14:textId="77777777" w:rsidR="00771D89" w:rsidRDefault="00771D89" w:rsidP="00771D8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5D01FB">
              <w:rPr>
                <w:rFonts w:ascii="Times New Roman" w:hAnsi="Times New Roman" w:cs="Times New Roman"/>
                <w:sz w:val="20"/>
                <w:szCs w:val="20"/>
              </w:rPr>
              <w:t xml:space="preserve">Containerization Technologies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D01FB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5D01FB">
              <w:rPr>
                <w:rFonts w:ascii="Times New Roman" w:hAnsi="Times New Roman" w:cs="Times New Roman"/>
                <w:sz w:val="20"/>
                <w:szCs w:val="20"/>
              </w:rPr>
              <w:t>Kubernetes</w:t>
            </w:r>
          </w:p>
          <w:p w14:paraId="57203119" w14:textId="77777777" w:rsidR="00771D89" w:rsidRPr="00F63279" w:rsidRDefault="00771D89" w:rsidP="00771D89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after="160" w:line="278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F927EB">
              <w:rPr>
                <w:rFonts w:ascii="Times New Roman" w:hAnsi="Times New Roman" w:cs="Times New Roman"/>
                <w:sz w:val="20"/>
                <w:szCs w:val="20"/>
              </w:rPr>
              <w:t xml:space="preserve">Automation Tools &amp; Frameworks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927EB">
              <w:rPr>
                <w:rFonts w:ascii="Times New Roman" w:hAnsi="Times New Roman" w:cs="Times New Roman"/>
                <w:sz w:val="20"/>
                <w:szCs w:val="20"/>
              </w:rPr>
              <w:t>Jenkins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F927EB">
              <w:rPr>
                <w:rFonts w:ascii="Times New Roman" w:hAnsi="Times New Roman" w:cs="Times New Roman"/>
                <w:sz w:val="20"/>
                <w:szCs w:val="20"/>
              </w:rPr>
              <w:t>Gitlab</w:t>
            </w:r>
          </w:p>
          <w:p w14:paraId="14686A67" w14:textId="14AB78B5" w:rsidR="00FC49E3" w:rsidRPr="00E6525B" w:rsidRDefault="00FC49E3" w:rsidP="00D87E03">
            <w:pPr>
              <w:pStyle w:val="SkillsBullets"/>
            </w:pPr>
          </w:p>
        </w:tc>
      </w:tr>
      <w:tr w:rsidR="00FC49E3" w14:paraId="1ECC8214" w14:textId="77777777" w:rsidTr="00FC49E3">
        <w:tc>
          <w:tcPr>
            <w:tcW w:w="2965" w:type="pct"/>
            <w:vMerge/>
          </w:tcPr>
          <w:p w14:paraId="52AB22A2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0A5C71A1" w14:textId="77777777" w:rsidR="00FC49E3" w:rsidRDefault="00FC49E3" w:rsidP="00F5689F"/>
        </w:tc>
        <w:tc>
          <w:tcPr>
            <w:tcW w:w="1658" w:type="pct"/>
          </w:tcPr>
          <w:p w14:paraId="177FD9A0" w14:textId="77777777" w:rsidR="00FC49E3" w:rsidRPr="00E97CB2" w:rsidRDefault="00771D89" w:rsidP="00E97CB2">
            <w:pPr>
              <w:pStyle w:val="Heading1"/>
            </w:pPr>
            <w:sdt>
              <w:sdtPr>
                <w:id w:val="325716262"/>
                <w:placeholder>
                  <w:docPart w:val="0909BDC09D45438E885A370DB61FEE56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6FB100EA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26A70086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6FCBE48D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7C0BE72F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CE790C6" wp14:editId="3AA9E02F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1A426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120E5FF2" w14:textId="77777777" w:rsidTr="00FC49E3">
        <w:trPr>
          <w:trHeight w:val="2448"/>
        </w:trPr>
        <w:tc>
          <w:tcPr>
            <w:tcW w:w="2965" w:type="pct"/>
            <w:vMerge/>
          </w:tcPr>
          <w:p w14:paraId="747D012C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7AA2F209" w14:textId="77777777" w:rsidR="00FC49E3" w:rsidRDefault="00FC49E3" w:rsidP="00E6525B"/>
        </w:tc>
        <w:tc>
          <w:tcPr>
            <w:tcW w:w="1658" w:type="pct"/>
          </w:tcPr>
          <w:p w14:paraId="736616D8" w14:textId="188B14CA" w:rsidR="00771D89" w:rsidRDefault="00771D89" w:rsidP="004738EF">
            <w:pPr>
              <w:pStyle w:val="BodyContactInfo"/>
            </w:pPr>
            <w:r>
              <w:t>Number – 9900000394</w:t>
            </w:r>
          </w:p>
          <w:p w14:paraId="69342F7B" w14:textId="6671C087" w:rsidR="00FC49E3" w:rsidRPr="00D87E03" w:rsidRDefault="00771D89" w:rsidP="004738EF">
            <w:pPr>
              <w:pStyle w:val="BodyContactInfo"/>
            </w:pPr>
            <w:r>
              <w:t>Email – anjumhiremath196@gmail.com</w:t>
            </w:r>
            <w:r w:rsidR="00FC49E3" w:rsidRPr="00D87E03">
              <w:t xml:space="preserve"> </w:t>
            </w:r>
          </w:p>
        </w:tc>
      </w:tr>
    </w:tbl>
    <w:p w14:paraId="4C838DB9" w14:textId="77777777" w:rsidR="00C8183F" w:rsidRDefault="00C8183F" w:rsidP="00F5689F"/>
    <w:p w14:paraId="6DE0BEA2" w14:textId="77777777" w:rsidR="00340C75" w:rsidRDefault="00340C75" w:rsidP="00F5689F">
      <w:pPr>
        <w:sectPr w:rsidR="00340C75" w:rsidSect="00F5689F">
          <w:pgSz w:w="12240" w:h="15840"/>
          <w:pgMar w:top="720" w:right="734" w:bottom="288" w:left="720" w:header="720" w:footer="720" w:gutter="0"/>
          <w:cols w:space="720"/>
        </w:sectPr>
      </w:pPr>
    </w:p>
    <w:p w14:paraId="61FE312E" w14:textId="77777777" w:rsidR="00D87E03" w:rsidRDefault="00FC49E3" w:rsidP="00D87E0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20A4644" wp14:editId="7F365459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3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D28EBD" id="Rectangle 58" o:spid="_x0000_s1026" alt="&quot;&quot;" style="position:absolute;margin-left:-36pt;margin-top:167pt;width:567.35pt;height:552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" fillcolor="#fbe284 [3205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14:paraId="727804EB" w14:textId="77777777" w:rsidTr="00FC49E3">
        <w:trPr>
          <w:trHeight w:val="1728"/>
        </w:trPr>
        <w:tc>
          <w:tcPr>
            <w:tcW w:w="2965" w:type="pct"/>
          </w:tcPr>
          <w:p w14:paraId="6FB193F0" w14:textId="77777777" w:rsidR="00D87E03" w:rsidRDefault="00771D89" w:rsidP="000D478C">
            <w:pPr>
              <w:pStyle w:val="Title"/>
            </w:pPr>
            <w:sdt>
              <w:sdtPr>
                <w:id w:val="2053965835"/>
                <w:placeholder>
                  <w:docPart w:val="B923B054EA8C44018738A98E550ED80C"/>
                </w:placeholder>
                <w:temporary/>
                <w:showingPlcHdr/>
                <w15:appearance w15:val="hidden"/>
              </w:sdtPr>
              <w:sdtEndPr/>
              <w:sdtContent>
                <w:r w:rsidR="00D87E03" w:rsidRPr="00F5689F">
                  <w:t>Robin Zupanc</w:t>
                </w:r>
              </w:sdtContent>
            </w:sdt>
          </w:p>
          <w:p w14:paraId="0A85636A" w14:textId="77777777" w:rsidR="00D87E03" w:rsidRDefault="00771D89" w:rsidP="000D478C">
            <w:pPr>
              <w:pStyle w:val="Subtitle"/>
            </w:pPr>
            <w:sdt>
              <w:sdtPr>
                <w:id w:val="-843158695"/>
                <w:placeholder>
                  <w:docPart w:val="6B1F3928BF3B4355AD3AD28779D8D0D3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</w:p>
        </w:tc>
        <w:tc>
          <w:tcPr>
            <w:tcW w:w="377" w:type="pct"/>
          </w:tcPr>
          <w:p w14:paraId="3A438B7C" w14:textId="77777777" w:rsidR="00D87E03" w:rsidRPr="00F5689F" w:rsidRDefault="00D87E03" w:rsidP="000D478C"/>
        </w:tc>
        <w:tc>
          <w:tcPr>
            <w:tcW w:w="1658" w:type="pct"/>
            <w:vMerge w:val="restart"/>
            <w:vAlign w:val="bottom"/>
          </w:tcPr>
          <w:p w14:paraId="4C4AF3CE" w14:textId="77777777" w:rsidR="00D87E03" w:rsidRDefault="00771D89" w:rsidP="000D478C">
            <w:pPr>
              <w:pStyle w:val="BodyContactInfo"/>
            </w:pPr>
            <w:sdt>
              <w:sdtPr>
                <w:id w:val="1384212528"/>
                <w:placeholder>
                  <w:docPart w:val="35000E3137E64A49A54A977979941D35"/>
                </w:placeholder>
                <w:temporary/>
                <w:showingPlcHdr/>
                <w15:appearance w15:val="hidden"/>
              </w:sdtPr>
              <w:sdtEndPr/>
              <w:sdtContent>
                <w:r w:rsidR="004C7E05" w:rsidRP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="00D87E03" w:rsidRPr="00F5689F">
              <w:t xml:space="preserve">  </w:t>
            </w:r>
          </w:p>
        </w:tc>
      </w:tr>
      <w:tr w:rsidR="00D87E03" w:rsidRPr="00F5689F" w14:paraId="30459545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01619879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24EDCA1" wp14:editId="067307E6">
                      <wp:extent cx="3867912" cy="0"/>
                      <wp:effectExtent l="0" t="19050" r="56515" b="38100"/>
                      <wp:docPr id="1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416DB7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1822F90E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14:paraId="10B9502D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14:paraId="243DD106" w14:textId="77777777" w:rsidTr="00FC49E3">
        <w:trPr>
          <w:trHeight w:val="2592"/>
        </w:trPr>
        <w:tc>
          <w:tcPr>
            <w:tcW w:w="2965" w:type="pct"/>
          </w:tcPr>
          <w:p w14:paraId="787C3BC3" w14:textId="77777777" w:rsidR="00D87E03" w:rsidRDefault="00D87E03" w:rsidP="000D478C"/>
        </w:tc>
        <w:tc>
          <w:tcPr>
            <w:tcW w:w="377" w:type="pct"/>
          </w:tcPr>
          <w:p w14:paraId="510D992B" w14:textId="77777777" w:rsidR="00D87E03" w:rsidRDefault="00D87E03" w:rsidP="000D478C"/>
        </w:tc>
        <w:tc>
          <w:tcPr>
            <w:tcW w:w="1658" w:type="pct"/>
          </w:tcPr>
          <w:p w14:paraId="11B9E974" w14:textId="77777777" w:rsidR="00D87E03" w:rsidRDefault="00D87E03" w:rsidP="000D478C"/>
        </w:tc>
      </w:tr>
      <w:tr w:rsidR="00FC49E3" w14:paraId="3D6AC718" w14:textId="77777777" w:rsidTr="00FC49E3">
        <w:tc>
          <w:tcPr>
            <w:tcW w:w="2965" w:type="pct"/>
          </w:tcPr>
          <w:p w14:paraId="72888A66" w14:textId="77777777" w:rsidR="00FC49E3" w:rsidRPr="00E97CB2" w:rsidRDefault="00771D89" w:rsidP="000D478C">
            <w:pPr>
              <w:pStyle w:val="Heading1"/>
            </w:pPr>
            <w:sdt>
              <w:sdtPr>
                <w:id w:val="1560288787"/>
                <w:placeholder>
                  <w:docPart w:val="2B70AAE0D1624FCAB4682844F452FD96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E97CB2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E97CB2">
              <w:t xml:space="preserve"> </w:t>
            </w:r>
          </w:p>
        </w:tc>
        <w:tc>
          <w:tcPr>
            <w:tcW w:w="377" w:type="pct"/>
          </w:tcPr>
          <w:p w14:paraId="7B32663C" w14:textId="77777777" w:rsidR="00FC49E3" w:rsidRDefault="00FC49E3" w:rsidP="000D478C"/>
        </w:tc>
        <w:tc>
          <w:tcPr>
            <w:tcW w:w="1658" w:type="pct"/>
          </w:tcPr>
          <w:p w14:paraId="5788FD50" w14:textId="77777777" w:rsidR="00FC49E3" w:rsidRDefault="00771D89" w:rsidP="000D478C">
            <w:pPr>
              <w:pStyle w:val="Heading1"/>
            </w:pPr>
            <w:sdt>
              <w:sdtPr>
                <w:id w:val="-56562979"/>
                <w:placeholder>
                  <w:docPart w:val="7791CB5404484E6AAD02922AE21166D4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Education</w:t>
                </w:r>
              </w:sdtContent>
            </w:sdt>
          </w:p>
        </w:tc>
      </w:tr>
      <w:tr w:rsidR="00D87E03" w:rsidRPr="00F5689F" w14:paraId="4C61AEB6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4464C62D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602BC41" wp14:editId="31FCB7D8">
                      <wp:extent cx="3871686" cy="0"/>
                      <wp:effectExtent l="0" t="19050" r="33655" b="19050"/>
                      <wp:docPr id="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ACC4DB6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691379BF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2B328694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725B614" wp14:editId="0CC70A97">
                      <wp:extent cx="2103120" cy="0"/>
                      <wp:effectExtent l="0" t="19050" r="30480" b="19050"/>
                      <wp:docPr id="12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54600B2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77D700B4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5A7858E1" w14:textId="77777777" w:rsidR="00FC49E3" w:rsidRPr="00E97CB2" w:rsidRDefault="00BA5462" w:rsidP="00FC49E3">
            <w:pPr>
              <w:pStyle w:val="DateRange"/>
            </w:pPr>
            <w:r w:rsidRPr="00BA5462">
              <w:t>20XX - Current</w:t>
            </w:r>
            <w:r w:rsidR="00FC49E3" w:rsidRPr="00E97CB2">
              <w:t xml:space="preserve"> </w:t>
            </w:r>
          </w:p>
          <w:p w14:paraId="55F684A2" w14:textId="77777777" w:rsidR="00FC49E3" w:rsidRDefault="00771D89" w:rsidP="00FC49E3">
            <w:pPr>
              <w:pStyle w:val="JobTitleandDegree"/>
            </w:pPr>
            <w:sdt>
              <w:sdtPr>
                <w:id w:val="1968396909"/>
                <w:placeholder>
                  <w:docPart w:val="AA9FE25AF8394D7FA744D3911AC63E64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646773975"/>
                <w:placeholder>
                  <w:docPart w:val="DCB60919B34E4813ABE20DA4FBEBC27B"/>
                </w:placeholder>
                <w:temporary/>
                <w:showingPlcHdr/>
                <w15:appearance w15:val="hidden"/>
              </w:sdtPr>
              <w:sdtEndPr>
                <w:rPr>
                  <w:rStyle w:val="CompanyName"/>
                </w:rPr>
              </w:sdtEndPr>
              <w:sdtContent>
                <w:r w:rsidR="00FC49E3" w:rsidRPr="00E97CB2">
                  <w:rPr>
                    <w:rStyle w:val="CompanyName"/>
                  </w:rPr>
                  <w:t>The Phone Company</w:t>
                </w:r>
              </w:sdtContent>
            </w:sdt>
          </w:p>
          <w:p w14:paraId="6D4B0CF8" w14:textId="77777777" w:rsidR="00FC49E3" w:rsidRDefault="00771D89" w:rsidP="00FC49E3">
            <w:pPr>
              <w:pStyle w:val="Jobdescription"/>
            </w:pPr>
            <w:sdt>
              <w:sdtPr>
                <w:id w:val="2101684712"/>
                <w:placeholder>
                  <w:docPart w:val="184C6E1E361643259DC97E83CBC5C89C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4C7E05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14:paraId="733D894A" w14:textId="77777777" w:rsidR="00FC49E3" w:rsidRPr="00E97CB2" w:rsidRDefault="00D5657B" w:rsidP="00FC49E3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1AC8DE30" w14:textId="77777777" w:rsidR="00FC49E3" w:rsidRDefault="00771D89" w:rsidP="00FC49E3">
            <w:pPr>
              <w:pStyle w:val="JobTitleandDegree"/>
            </w:pPr>
            <w:sdt>
              <w:sdtPr>
                <w:id w:val="812441037"/>
                <w:placeholder>
                  <w:docPart w:val="889ADF90CAE34A7DB37C92616F7BE59F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501700566"/>
                <w:placeholder>
                  <w:docPart w:val="07771692C70E4559AF1AC443E7502D6B"/>
                </w:placeholder>
                <w:temporary/>
                <w:showingPlcHdr/>
                <w15:appearance w15:val="hidden"/>
              </w:sdtPr>
              <w:sdtEndPr>
                <w:rPr>
                  <w:rStyle w:val="CompanyName"/>
                </w:rPr>
              </w:sdtEndPr>
              <w:sdtContent>
                <w:r w:rsidR="00FC49E3" w:rsidRPr="00FC49E3">
                  <w:rPr>
                    <w:i/>
                  </w:rPr>
                  <w:t>Trey Research</w:t>
                </w:r>
              </w:sdtContent>
            </w:sdt>
          </w:p>
          <w:p w14:paraId="2700861F" w14:textId="77777777" w:rsidR="00FC49E3" w:rsidRDefault="00771D89" w:rsidP="00FC49E3">
            <w:pPr>
              <w:pStyle w:val="Jobdescription"/>
            </w:pPr>
            <w:sdt>
              <w:sdtPr>
                <w:id w:val="1648859147"/>
                <w:placeholder>
                  <w:docPart w:val="9EE77BA7BDCB4087938D83C61B4D81FA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4C7E05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14:paraId="5A260CF5" w14:textId="77777777" w:rsidR="00FC49E3" w:rsidRPr="00E97CB2" w:rsidRDefault="00D5657B" w:rsidP="00FC49E3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00CBE79A" w14:textId="77777777" w:rsidR="00FC49E3" w:rsidRDefault="00771D89" w:rsidP="00FC49E3">
            <w:pPr>
              <w:pStyle w:val="JobTitleandDegree"/>
            </w:pPr>
            <w:sdt>
              <w:sdtPr>
                <w:id w:val="-872610707"/>
                <w:placeholder>
                  <w:docPart w:val="68BF3F87721D4CB288E1E3666455199B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351931189"/>
                <w:placeholder>
                  <w:docPart w:val="972529F07F3949DBA8E3F6EAD7202546"/>
                </w:placeholder>
                <w:temporary/>
                <w:showingPlcHdr/>
                <w15:appearance w15:val="hidden"/>
              </w:sdtPr>
              <w:sdtEndPr>
                <w:rPr>
                  <w:rStyle w:val="CompanyName"/>
                </w:rPr>
              </w:sdtEndPr>
              <w:sdtContent>
                <w:r w:rsidR="00FC49E3" w:rsidRPr="00FC49E3">
                  <w:rPr>
                    <w:i/>
                  </w:rPr>
                  <w:t>Adatum Corporation</w:t>
                </w:r>
              </w:sdtContent>
            </w:sdt>
          </w:p>
          <w:p w14:paraId="2980B532" w14:textId="77777777" w:rsidR="00FC49E3" w:rsidRPr="00FC49E3" w:rsidRDefault="00771D89" w:rsidP="00FC49E3">
            <w:pPr>
              <w:pStyle w:val="Jobdescription"/>
            </w:pPr>
            <w:sdt>
              <w:sdtPr>
                <w:id w:val="1156187885"/>
                <w:placeholder>
                  <w:docPart w:val="BAC56E15485646F8B5EC40B7829DEAC9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14:paraId="49B4061F" w14:textId="77777777" w:rsidR="00FC49E3" w:rsidRDefault="00FC49E3" w:rsidP="000D478C"/>
        </w:tc>
        <w:tc>
          <w:tcPr>
            <w:tcW w:w="1658" w:type="pct"/>
          </w:tcPr>
          <w:p w14:paraId="1A5BB921" w14:textId="77777777" w:rsidR="00FC49E3" w:rsidRPr="00E6525B" w:rsidRDefault="00D5657B" w:rsidP="000D478C">
            <w:pPr>
              <w:pStyle w:val="DateRange"/>
            </w:pPr>
            <w:r w:rsidRPr="00D5657B">
              <w:t>20XX – 20XX</w:t>
            </w:r>
          </w:p>
          <w:p w14:paraId="4BD9EB53" w14:textId="77777777" w:rsidR="00FC49E3" w:rsidRPr="00FC49E3" w:rsidRDefault="00771D89" w:rsidP="00FC49E3">
            <w:pPr>
              <w:pStyle w:val="JobTitleandDegree"/>
            </w:pPr>
            <w:sdt>
              <w:sdtPr>
                <w:id w:val="-1184199736"/>
                <w:placeholder>
                  <w:docPart w:val="3C592A8C6249466CBA7E9D6936503B2E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A.A. Paralegal Studies</w:t>
                </w:r>
              </w:sdtContent>
            </w:sdt>
            <w:r w:rsidR="00FC49E3" w:rsidRPr="00FC49E3">
              <w:t xml:space="preserve"> </w:t>
            </w:r>
          </w:p>
          <w:p w14:paraId="02259BCF" w14:textId="77777777" w:rsidR="00FC49E3" w:rsidRPr="00273963" w:rsidRDefault="004738EF" w:rsidP="00FC49E3">
            <w:r>
              <w:t>Jasper University</w:t>
            </w:r>
            <w:r w:rsidR="00FC49E3" w:rsidRPr="00D87E03">
              <w:t xml:space="preserve"> </w:t>
            </w:r>
          </w:p>
        </w:tc>
      </w:tr>
      <w:tr w:rsidR="00FC49E3" w14:paraId="551AED0D" w14:textId="77777777" w:rsidTr="00FC49E3">
        <w:tc>
          <w:tcPr>
            <w:tcW w:w="2965" w:type="pct"/>
            <w:vMerge/>
          </w:tcPr>
          <w:p w14:paraId="0E42F58D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39D2EBE1" w14:textId="77777777" w:rsidR="00FC49E3" w:rsidRDefault="00FC49E3" w:rsidP="000D478C"/>
        </w:tc>
        <w:tc>
          <w:tcPr>
            <w:tcW w:w="1658" w:type="pct"/>
          </w:tcPr>
          <w:p w14:paraId="6BAFDF6B" w14:textId="77777777" w:rsidR="00FC49E3" w:rsidRPr="00E97CB2" w:rsidRDefault="00771D89" w:rsidP="000D478C">
            <w:pPr>
              <w:pStyle w:val="Heading1"/>
            </w:pPr>
            <w:sdt>
              <w:sdtPr>
                <w:id w:val="-774171266"/>
                <w:placeholder>
                  <w:docPart w:val="5C912B540572420091AE82166053EA84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1C54D4A7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0504FC32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2B4BAFEE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11A905EB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AEDF6DB" wp14:editId="26240BA6">
                      <wp:extent cx="2103120" cy="0"/>
                      <wp:effectExtent l="0" t="19050" r="30480" b="19050"/>
                      <wp:docPr id="11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121DF03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3621F0D" w14:textId="77777777" w:rsidTr="00FC49E3">
        <w:trPr>
          <w:trHeight w:val="2520"/>
        </w:trPr>
        <w:tc>
          <w:tcPr>
            <w:tcW w:w="2965" w:type="pct"/>
            <w:vMerge/>
          </w:tcPr>
          <w:p w14:paraId="7D6EBAB2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1BFD2911" w14:textId="77777777" w:rsidR="00FC49E3" w:rsidRDefault="00FC49E3" w:rsidP="000D478C"/>
        </w:tc>
        <w:sdt>
          <w:sdtPr>
            <w:id w:val="-497575981"/>
            <w:placeholder>
              <w:docPart w:val="15E1049B2FDB4A7BA4414A73811DDF39"/>
            </w:placeholder>
            <w:temporary/>
            <w:showingPlcHdr/>
            <w15:appearance w15:val="hidden"/>
          </w:sdtPr>
          <w:sdtEndPr/>
          <w:sdtContent>
            <w:tc>
              <w:tcPr>
                <w:tcW w:w="1658" w:type="pct"/>
              </w:tcPr>
              <w:p w14:paraId="5A1D21F4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14:paraId="2AAC70FF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14:paraId="3477BAEF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14:paraId="704B238F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14:paraId="0DA022C2" w14:textId="77777777" w:rsidR="00FC49E3" w:rsidRPr="00E6525B" w:rsidRDefault="00FC49E3" w:rsidP="000D478C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14:paraId="37445858" w14:textId="77777777" w:rsidTr="00FC49E3">
        <w:tc>
          <w:tcPr>
            <w:tcW w:w="2965" w:type="pct"/>
            <w:vMerge/>
          </w:tcPr>
          <w:p w14:paraId="764E26DD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2F35D0C4" w14:textId="77777777" w:rsidR="00FC49E3" w:rsidRDefault="00FC49E3" w:rsidP="000D478C"/>
        </w:tc>
        <w:tc>
          <w:tcPr>
            <w:tcW w:w="1658" w:type="pct"/>
          </w:tcPr>
          <w:p w14:paraId="3E96B902" w14:textId="77777777" w:rsidR="00FC49E3" w:rsidRPr="00E97CB2" w:rsidRDefault="00771D89" w:rsidP="000D478C">
            <w:pPr>
              <w:pStyle w:val="Heading1"/>
            </w:pPr>
            <w:sdt>
              <w:sdtPr>
                <w:id w:val="-387029268"/>
                <w:placeholder>
                  <w:docPart w:val="C2A847E2CF5F46FA9D7156E696B868D9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75963A35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53FE00E8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5275B56C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08BDD4B8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FDF9BD9" wp14:editId="506AA4AE">
                      <wp:extent cx="2103120" cy="0"/>
                      <wp:effectExtent l="0" t="19050" r="30480" b="19050"/>
                      <wp:docPr id="9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CE3D8A6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696F9C92" w14:textId="77777777" w:rsidTr="00FC49E3">
        <w:trPr>
          <w:trHeight w:val="2448"/>
        </w:trPr>
        <w:tc>
          <w:tcPr>
            <w:tcW w:w="2965" w:type="pct"/>
            <w:vMerge/>
          </w:tcPr>
          <w:p w14:paraId="1F43F945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0DBE82D8" w14:textId="77777777" w:rsidR="00FC49E3" w:rsidRDefault="00FC49E3" w:rsidP="000D478C"/>
        </w:tc>
        <w:tc>
          <w:tcPr>
            <w:tcW w:w="1658" w:type="pct"/>
          </w:tcPr>
          <w:p w14:paraId="60AE437A" w14:textId="77777777" w:rsidR="00FC49E3" w:rsidRPr="00D87E03" w:rsidRDefault="00771D89" w:rsidP="000D478C">
            <w:pPr>
              <w:pStyle w:val="BodyContactInfo"/>
            </w:pPr>
            <w:sdt>
              <w:sdtPr>
                <w:id w:val="-919102409"/>
                <w:placeholder>
                  <w:docPart w:val="2197981B093A4D339B22628357D48AAD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D87E03">
                  <w:t>4567 Main Street</w:t>
                </w:r>
              </w:sdtContent>
            </w:sdt>
            <w:r w:rsidR="00FC49E3" w:rsidRPr="00D87E03">
              <w:t xml:space="preserve"> </w:t>
            </w:r>
          </w:p>
          <w:p w14:paraId="185F8334" w14:textId="77777777" w:rsidR="00FC49E3" w:rsidRPr="00D87E03" w:rsidRDefault="00771D89" w:rsidP="000D478C">
            <w:pPr>
              <w:pStyle w:val="BodyContactInfo"/>
            </w:pPr>
            <w:sdt>
              <w:sdtPr>
                <w:id w:val="1108622483"/>
                <w:placeholder>
                  <w:docPart w:val="4476604172454FBEA5672854ADB26933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D87E03">
                  <w:t>City, State 98052</w:t>
                </w:r>
              </w:sdtContent>
            </w:sdt>
            <w:r w:rsidR="00FC49E3" w:rsidRPr="00D87E03">
              <w:t xml:space="preserve"> </w:t>
            </w:r>
          </w:p>
          <w:p w14:paraId="23391A3D" w14:textId="77777777" w:rsidR="00FC49E3" w:rsidRPr="00D87E03" w:rsidRDefault="00771D89" w:rsidP="000D478C">
            <w:pPr>
              <w:pStyle w:val="BodyContactInfo"/>
            </w:pPr>
            <w:sdt>
              <w:sdtPr>
                <w:id w:val="-1132854746"/>
                <w:placeholder>
                  <w:docPart w:val="C4333A57BC284E2F8AFB171116DA281D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D87E03">
                  <w:t>(718) 555–0100</w:t>
                </w:r>
              </w:sdtContent>
            </w:sdt>
            <w:r w:rsidR="00FC49E3" w:rsidRPr="00D87E03">
              <w:t xml:space="preserve"> </w:t>
            </w:r>
          </w:p>
          <w:p w14:paraId="60B0606A" w14:textId="77777777" w:rsidR="00FC49E3" w:rsidRPr="00D87E03" w:rsidRDefault="004738EF" w:rsidP="004738EF">
            <w:pPr>
              <w:pStyle w:val="BodyContactInfo"/>
            </w:pPr>
            <w:r w:rsidRPr="004738EF">
              <w:t>robin@example.com</w:t>
            </w:r>
            <w:r w:rsidR="00FC49E3" w:rsidRPr="00D87E03">
              <w:t xml:space="preserve"> </w:t>
            </w:r>
          </w:p>
        </w:tc>
      </w:tr>
    </w:tbl>
    <w:p w14:paraId="79D6739D" w14:textId="77777777" w:rsidR="00340C75" w:rsidRDefault="00340C75" w:rsidP="00F5689F"/>
    <w:p w14:paraId="331E416D" w14:textId="77777777" w:rsidR="00340C75" w:rsidRDefault="00340C75" w:rsidP="00F5689F">
      <w:pPr>
        <w:sectPr w:rsidR="00340C75" w:rsidSect="00F5689F">
          <w:pgSz w:w="12240" w:h="15840"/>
          <w:pgMar w:top="720" w:right="734" w:bottom="288" w:left="720" w:header="720" w:footer="720" w:gutter="0"/>
          <w:cols w:space="720"/>
        </w:sectPr>
      </w:pPr>
    </w:p>
    <w:p w14:paraId="2AC0C1F3" w14:textId="77777777" w:rsidR="00D87E03" w:rsidRDefault="00FC49E3" w:rsidP="00D87E0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63C80AD" wp14:editId="7A21420A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8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FB1922" id="Rectangle 58" o:spid="_x0000_s1026" alt="&quot;&quot;" style="position:absolute;margin-left:-36pt;margin-top:167pt;width:567.35pt;height:552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" fillcolor="#e4e4e4 [3214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14:paraId="542EE1CA" w14:textId="77777777" w:rsidTr="00FC49E3">
        <w:trPr>
          <w:trHeight w:val="1728"/>
        </w:trPr>
        <w:tc>
          <w:tcPr>
            <w:tcW w:w="2965" w:type="pct"/>
          </w:tcPr>
          <w:p w14:paraId="3FDD4877" w14:textId="77777777" w:rsidR="00D87E03" w:rsidRDefault="00771D89" w:rsidP="000D478C">
            <w:pPr>
              <w:pStyle w:val="Title"/>
            </w:pPr>
            <w:sdt>
              <w:sdtPr>
                <w:id w:val="2034992725"/>
                <w:placeholder>
                  <w:docPart w:val="4DEC3627F2F148AAAB54657606928B34"/>
                </w:placeholder>
                <w:temporary/>
                <w:showingPlcHdr/>
                <w15:appearance w15:val="hidden"/>
              </w:sdtPr>
              <w:sdtEndPr/>
              <w:sdtContent>
                <w:r w:rsidR="00D87E03" w:rsidRPr="00F5689F">
                  <w:t>Robin Zupanc</w:t>
                </w:r>
              </w:sdtContent>
            </w:sdt>
          </w:p>
          <w:p w14:paraId="2731D81F" w14:textId="77777777" w:rsidR="00D87E03" w:rsidRDefault="00771D89" w:rsidP="000D478C">
            <w:pPr>
              <w:pStyle w:val="Subtitle"/>
            </w:pPr>
            <w:sdt>
              <w:sdtPr>
                <w:id w:val="-1067266342"/>
                <w:placeholder>
                  <w:docPart w:val="9CB11A98FB134F23883FC8873CD50B1C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</w:p>
        </w:tc>
        <w:tc>
          <w:tcPr>
            <w:tcW w:w="377" w:type="pct"/>
          </w:tcPr>
          <w:p w14:paraId="3E3CDD67" w14:textId="77777777" w:rsidR="00D87E03" w:rsidRPr="00F5689F" w:rsidRDefault="00D87E03" w:rsidP="000D478C"/>
        </w:tc>
        <w:tc>
          <w:tcPr>
            <w:tcW w:w="1658" w:type="pct"/>
            <w:vMerge w:val="restart"/>
            <w:vAlign w:val="bottom"/>
          </w:tcPr>
          <w:p w14:paraId="40067E7A" w14:textId="77777777" w:rsidR="00D87E03" w:rsidRDefault="00771D89" w:rsidP="000D478C">
            <w:pPr>
              <w:pStyle w:val="BodyContactInfo"/>
            </w:pPr>
            <w:sdt>
              <w:sdtPr>
                <w:id w:val="1499464912"/>
                <w:placeholder>
                  <w:docPart w:val="C7434F4785F94E79B887387615EDE4FF"/>
                </w:placeholder>
                <w:temporary/>
                <w:showingPlcHdr/>
                <w15:appearance w15:val="hidden"/>
              </w:sdtPr>
              <w:sdtEndPr/>
              <w:sdtContent>
                <w:r w:rsidR="004C7E05" w:rsidRP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="00D87E03" w:rsidRPr="00F5689F">
              <w:t xml:space="preserve">  </w:t>
            </w:r>
          </w:p>
        </w:tc>
      </w:tr>
      <w:tr w:rsidR="00D87E03" w:rsidRPr="00F5689F" w14:paraId="7840D4E1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2598E990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8EF67A0" wp14:editId="436757D7">
                      <wp:extent cx="3867912" cy="0"/>
                      <wp:effectExtent l="0" t="19050" r="56515" b="38100"/>
                      <wp:docPr id="10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85609F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7644F15B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14:paraId="4DEC2B2A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14:paraId="6D03BC8B" w14:textId="77777777" w:rsidTr="00FC49E3">
        <w:trPr>
          <w:trHeight w:val="2592"/>
        </w:trPr>
        <w:tc>
          <w:tcPr>
            <w:tcW w:w="2965" w:type="pct"/>
          </w:tcPr>
          <w:p w14:paraId="6A33A7C8" w14:textId="77777777" w:rsidR="00D87E03" w:rsidRDefault="00D87E03" w:rsidP="000D478C"/>
        </w:tc>
        <w:tc>
          <w:tcPr>
            <w:tcW w:w="377" w:type="pct"/>
          </w:tcPr>
          <w:p w14:paraId="5AB8A129" w14:textId="77777777" w:rsidR="00D87E03" w:rsidRDefault="00D87E03" w:rsidP="000D478C"/>
        </w:tc>
        <w:tc>
          <w:tcPr>
            <w:tcW w:w="1658" w:type="pct"/>
          </w:tcPr>
          <w:p w14:paraId="780B853F" w14:textId="77777777" w:rsidR="00D87E03" w:rsidRDefault="00D87E03" w:rsidP="000D478C"/>
        </w:tc>
      </w:tr>
      <w:tr w:rsidR="00FC49E3" w14:paraId="20F17D44" w14:textId="77777777" w:rsidTr="00FC49E3">
        <w:tc>
          <w:tcPr>
            <w:tcW w:w="2965" w:type="pct"/>
          </w:tcPr>
          <w:p w14:paraId="436507AC" w14:textId="77777777" w:rsidR="00FC49E3" w:rsidRPr="00E97CB2" w:rsidRDefault="00771D89" w:rsidP="000D478C">
            <w:pPr>
              <w:pStyle w:val="Heading1"/>
            </w:pPr>
            <w:sdt>
              <w:sdtPr>
                <w:id w:val="-493409906"/>
                <w:placeholder>
                  <w:docPart w:val="7D7A1383C7224A63A34723F1E59436A6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E97CB2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E97CB2">
              <w:t xml:space="preserve"> </w:t>
            </w:r>
          </w:p>
        </w:tc>
        <w:tc>
          <w:tcPr>
            <w:tcW w:w="377" w:type="pct"/>
          </w:tcPr>
          <w:p w14:paraId="15E42FF9" w14:textId="77777777" w:rsidR="00FC49E3" w:rsidRDefault="00FC49E3" w:rsidP="000D478C"/>
        </w:tc>
        <w:tc>
          <w:tcPr>
            <w:tcW w:w="1658" w:type="pct"/>
          </w:tcPr>
          <w:p w14:paraId="6E1118CE" w14:textId="77777777" w:rsidR="00FC49E3" w:rsidRDefault="00771D89" w:rsidP="000D478C">
            <w:pPr>
              <w:pStyle w:val="Heading1"/>
            </w:pPr>
            <w:sdt>
              <w:sdtPr>
                <w:id w:val="2048797112"/>
                <w:placeholder>
                  <w:docPart w:val="F9902DE4088841FCB074644AACB47455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Education</w:t>
                </w:r>
              </w:sdtContent>
            </w:sdt>
          </w:p>
        </w:tc>
      </w:tr>
      <w:tr w:rsidR="00D87E03" w:rsidRPr="00F5689F" w14:paraId="2AC64CE0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6B5F58DE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EA1B077" wp14:editId="4BFBAB82">
                      <wp:extent cx="3871686" cy="0"/>
                      <wp:effectExtent l="0" t="19050" r="33655" b="19050"/>
                      <wp:docPr id="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4CBC78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43E11B35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2DDDA316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0EF71D2" wp14:editId="4CEE45BA">
                      <wp:extent cx="2103120" cy="0"/>
                      <wp:effectExtent l="0" t="19050" r="30480" b="19050"/>
                      <wp:docPr id="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E998E9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605DFB13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147FE49A" w14:textId="77777777" w:rsidR="00FC49E3" w:rsidRPr="00E97CB2" w:rsidRDefault="00BA5462" w:rsidP="00FC49E3">
            <w:pPr>
              <w:pStyle w:val="DateRange"/>
            </w:pPr>
            <w:r w:rsidRPr="00BA5462">
              <w:t>20XX - Current</w:t>
            </w:r>
            <w:r w:rsidR="00FC49E3" w:rsidRPr="00E97CB2">
              <w:t xml:space="preserve"> </w:t>
            </w:r>
          </w:p>
          <w:p w14:paraId="09719668" w14:textId="77777777" w:rsidR="00FC49E3" w:rsidRDefault="00771D89" w:rsidP="00FC49E3">
            <w:pPr>
              <w:pStyle w:val="JobTitleandDegree"/>
            </w:pPr>
            <w:sdt>
              <w:sdtPr>
                <w:id w:val="159740593"/>
                <w:placeholder>
                  <w:docPart w:val="6F8F2E07E0B74A6588FD80DFB8E1E026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284388432"/>
                <w:placeholder>
                  <w:docPart w:val="B8A9D6B0D252456CA1FA57D8309BD8B0"/>
                </w:placeholder>
                <w:temporary/>
                <w:showingPlcHdr/>
                <w15:appearance w15:val="hidden"/>
              </w:sdtPr>
              <w:sdtEndPr>
                <w:rPr>
                  <w:rStyle w:val="CompanyName"/>
                </w:rPr>
              </w:sdtEndPr>
              <w:sdtContent>
                <w:r w:rsidR="00FC49E3" w:rsidRPr="00E97CB2">
                  <w:rPr>
                    <w:rStyle w:val="CompanyName"/>
                  </w:rPr>
                  <w:t>The Phone Company</w:t>
                </w:r>
              </w:sdtContent>
            </w:sdt>
          </w:p>
          <w:p w14:paraId="65A3B892" w14:textId="77777777" w:rsidR="00FC49E3" w:rsidRDefault="00771D89" w:rsidP="00FC49E3">
            <w:pPr>
              <w:pStyle w:val="Jobdescription"/>
            </w:pPr>
            <w:sdt>
              <w:sdtPr>
                <w:id w:val="-51158389"/>
                <w:placeholder>
                  <w:docPart w:val="370E638028AC4856A8170549CF00AD13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4C7E05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14:paraId="54EC99FF" w14:textId="77777777" w:rsidR="00FC49E3" w:rsidRPr="00E97CB2" w:rsidRDefault="00D5657B" w:rsidP="00FC49E3">
            <w:pPr>
              <w:pStyle w:val="DateRange"/>
            </w:pPr>
            <w:r>
              <w:t>20XX – 20XX</w:t>
            </w:r>
            <w:r w:rsidR="00FC49E3" w:rsidRPr="00E97CB2">
              <w:t xml:space="preserve"> </w:t>
            </w:r>
          </w:p>
          <w:p w14:paraId="13DCA721" w14:textId="77777777" w:rsidR="00FC49E3" w:rsidRDefault="00771D89" w:rsidP="00FC49E3">
            <w:pPr>
              <w:pStyle w:val="JobTitleandDegree"/>
            </w:pPr>
            <w:sdt>
              <w:sdtPr>
                <w:id w:val="1353224890"/>
                <w:placeholder>
                  <w:docPart w:val="ABDE7BB45B254E5F81234BB5C0E6448C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423455411"/>
                <w:placeholder>
                  <w:docPart w:val="32DA40F31C67423787C9EA1A2016CEF1"/>
                </w:placeholder>
                <w:temporary/>
                <w:showingPlcHdr/>
                <w15:appearance w15:val="hidden"/>
              </w:sdtPr>
              <w:sdtEndPr>
                <w:rPr>
                  <w:rStyle w:val="CompanyName"/>
                </w:rPr>
              </w:sdtEndPr>
              <w:sdtContent>
                <w:r w:rsidR="00FC49E3" w:rsidRPr="00FC49E3">
                  <w:rPr>
                    <w:i/>
                  </w:rPr>
                  <w:t>Trey Research</w:t>
                </w:r>
              </w:sdtContent>
            </w:sdt>
          </w:p>
          <w:p w14:paraId="13044826" w14:textId="77777777" w:rsidR="00FC49E3" w:rsidRDefault="00771D89" w:rsidP="00FC49E3">
            <w:pPr>
              <w:pStyle w:val="Jobdescription"/>
            </w:pPr>
            <w:sdt>
              <w:sdtPr>
                <w:id w:val="141620325"/>
                <w:placeholder>
                  <w:docPart w:val="965F7B1491134771A4DA26C62826A683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4C7E05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14:paraId="2650A542" w14:textId="77777777" w:rsidR="00FC49E3" w:rsidRPr="00E97CB2" w:rsidRDefault="00D5657B" w:rsidP="00FC49E3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7EE0AB71" w14:textId="77777777" w:rsidR="00FC49E3" w:rsidRDefault="00771D89" w:rsidP="00FC49E3">
            <w:pPr>
              <w:pStyle w:val="JobTitleandDegree"/>
            </w:pPr>
            <w:sdt>
              <w:sdtPr>
                <w:id w:val="1699580174"/>
                <w:placeholder>
                  <w:docPart w:val="8B2ADE25ABDC44288D73B8431042ED6D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324241234"/>
                <w:placeholder>
                  <w:docPart w:val="998A948F28A8454AA1A3AFA07C7D52E7"/>
                </w:placeholder>
                <w:temporary/>
                <w:showingPlcHdr/>
                <w15:appearance w15:val="hidden"/>
              </w:sdtPr>
              <w:sdtEndPr>
                <w:rPr>
                  <w:rStyle w:val="CompanyName"/>
                </w:rPr>
              </w:sdtEndPr>
              <w:sdtContent>
                <w:r w:rsidR="00FC49E3" w:rsidRPr="00FC49E3">
                  <w:rPr>
                    <w:i/>
                  </w:rPr>
                  <w:t>Adatum Corporation</w:t>
                </w:r>
              </w:sdtContent>
            </w:sdt>
          </w:p>
          <w:p w14:paraId="0C1DFF6C" w14:textId="77777777" w:rsidR="00FC49E3" w:rsidRPr="00FC49E3" w:rsidRDefault="00771D89" w:rsidP="00FC49E3">
            <w:pPr>
              <w:pStyle w:val="Jobdescription"/>
            </w:pPr>
            <w:sdt>
              <w:sdtPr>
                <w:id w:val="-523714314"/>
                <w:placeholder>
                  <w:docPart w:val="0920F182795E41A894E0B598B00152D5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14:paraId="75DC7EF7" w14:textId="77777777" w:rsidR="00FC49E3" w:rsidRDefault="00FC49E3" w:rsidP="000D478C"/>
        </w:tc>
        <w:tc>
          <w:tcPr>
            <w:tcW w:w="1658" w:type="pct"/>
          </w:tcPr>
          <w:p w14:paraId="26FFB46E" w14:textId="77777777" w:rsidR="00FC49E3" w:rsidRPr="00E6525B" w:rsidRDefault="00D5657B" w:rsidP="000D478C">
            <w:pPr>
              <w:pStyle w:val="DateRange"/>
            </w:pPr>
            <w:r w:rsidRPr="00D5657B">
              <w:t>20XX – 20XX</w:t>
            </w:r>
          </w:p>
          <w:p w14:paraId="3AB9AC9D" w14:textId="77777777" w:rsidR="00FC49E3" w:rsidRPr="00E6525B" w:rsidRDefault="00771D89" w:rsidP="00FC49E3">
            <w:pPr>
              <w:pStyle w:val="JobTitleandDegree"/>
            </w:pPr>
            <w:sdt>
              <w:sdtPr>
                <w:id w:val="-115300471"/>
                <w:placeholder>
                  <w:docPart w:val="F289D941BA1E42C293AD2125E57B363C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D87E03">
                  <w:t>A.A. Paralegal Studies</w:t>
                </w:r>
              </w:sdtContent>
            </w:sdt>
            <w:r w:rsidR="00FC49E3" w:rsidRPr="00E6525B">
              <w:t xml:space="preserve"> </w:t>
            </w:r>
          </w:p>
          <w:p w14:paraId="001FD5E9" w14:textId="77777777" w:rsidR="00FC49E3" w:rsidRPr="00273963" w:rsidRDefault="004738EF" w:rsidP="00FC49E3">
            <w:r>
              <w:t>Jasper University</w:t>
            </w:r>
            <w:r w:rsidR="00FC49E3" w:rsidRPr="00D87E03">
              <w:t xml:space="preserve"> </w:t>
            </w:r>
          </w:p>
        </w:tc>
      </w:tr>
      <w:tr w:rsidR="00FC49E3" w14:paraId="48F90D16" w14:textId="77777777" w:rsidTr="00FC49E3">
        <w:tc>
          <w:tcPr>
            <w:tcW w:w="2965" w:type="pct"/>
            <w:vMerge/>
          </w:tcPr>
          <w:p w14:paraId="1075E0EC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15427782" w14:textId="77777777" w:rsidR="00FC49E3" w:rsidRDefault="00FC49E3" w:rsidP="000D478C"/>
        </w:tc>
        <w:tc>
          <w:tcPr>
            <w:tcW w:w="1658" w:type="pct"/>
          </w:tcPr>
          <w:p w14:paraId="31EF6B6D" w14:textId="77777777" w:rsidR="00FC49E3" w:rsidRPr="00E97CB2" w:rsidRDefault="00771D89" w:rsidP="000D478C">
            <w:pPr>
              <w:pStyle w:val="Heading1"/>
            </w:pPr>
            <w:sdt>
              <w:sdtPr>
                <w:id w:val="1290015707"/>
                <w:placeholder>
                  <w:docPart w:val="D739FC9CA41A41C5B0AEE2B9EBA4FCEB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7729037E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1577F2B1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35A620C8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41446023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BF5D280" wp14:editId="509961D9">
                      <wp:extent cx="2103120" cy="0"/>
                      <wp:effectExtent l="0" t="19050" r="30480" b="19050"/>
                      <wp:docPr id="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395EF64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3946371E" w14:textId="77777777" w:rsidTr="00FC49E3">
        <w:trPr>
          <w:trHeight w:val="2520"/>
        </w:trPr>
        <w:tc>
          <w:tcPr>
            <w:tcW w:w="2965" w:type="pct"/>
            <w:vMerge/>
          </w:tcPr>
          <w:p w14:paraId="7B77DE5F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409AEE67" w14:textId="77777777" w:rsidR="00FC49E3" w:rsidRDefault="00FC49E3" w:rsidP="000D478C"/>
        </w:tc>
        <w:sdt>
          <w:sdtPr>
            <w:id w:val="-147828340"/>
            <w:placeholder>
              <w:docPart w:val="9D7C1F55EAE34FBABE4D4F6E853F9B02"/>
            </w:placeholder>
            <w:temporary/>
            <w:showingPlcHdr/>
            <w15:appearance w15:val="hidden"/>
          </w:sdtPr>
          <w:sdtEndPr/>
          <w:sdtContent>
            <w:tc>
              <w:tcPr>
                <w:tcW w:w="1658" w:type="pct"/>
              </w:tcPr>
              <w:p w14:paraId="12B8C40E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14:paraId="5546105F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14:paraId="7BEEEAB1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14:paraId="17AE94DE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14:paraId="1F91D933" w14:textId="77777777" w:rsidR="00FC49E3" w:rsidRPr="00E6525B" w:rsidRDefault="00FC49E3" w:rsidP="000D478C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14:paraId="562C0654" w14:textId="77777777" w:rsidTr="00FC49E3">
        <w:tc>
          <w:tcPr>
            <w:tcW w:w="2965" w:type="pct"/>
            <w:vMerge/>
          </w:tcPr>
          <w:p w14:paraId="55BD5F93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5D0876E6" w14:textId="77777777" w:rsidR="00FC49E3" w:rsidRDefault="00FC49E3" w:rsidP="000D478C"/>
        </w:tc>
        <w:tc>
          <w:tcPr>
            <w:tcW w:w="1658" w:type="pct"/>
          </w:tcPr>
          <w:p w14:paraId="28C62FFF" w14:textId="77777777" w:rsidR="00FC49E3" w:rsidRPr="00E97CB2" w:rsidRDefault="00771D89" w:rsidP="000D478C">
            <w:pPr>
              <w:pStyle w:val="Heading1"/>
            </w:pPr>
            <w:sdt>
              <w:sdtPr>
                <w:id w:val="-1153761861"/>
                <w:placeholder>
                  <w:docPart w:val="377DAD6D262642E99EA2DA77062A002B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467C18C3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71FBA34C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5DB49232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73595E1B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74BAAA9" wp14:editId="1CDECD4B">
                      <wp:extent cx="2103120" cy="0"/>
                      <wp:effectExtent l="0" t="19050" r="30480" b="19050"/>
                      <wp:docPr id="1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4F47CA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1898F1C0" w14:textId="77777777" w:rsidTr="00FC49E3">
        <w:trPr>
          <w:trHeight w:val="2448"/>
        </w:trPr>
        <w:tc>
          <w:tcPr>
            <w:tcW w:w="2965" w:type="pct"/>
            <w:vMerge/>
          </w:tcPr>
          <w:p w14:paraId="21CEBA7F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12D562D2" w14:textId="77777777" w:rsidR="00FC49E3" w:rsidRDefault="00FC49E3" w:rsidP="000D478C"/>
        </w:tc>
        <w:tc>
          <w:tcPr>
            <w:tcW w:w="1658" w:type="pct"/>
          </w:tcPr>
          <w:p w14:paraId="1F3CCD1C" w14:textId="77777777" w:rsidR="00FC49E3" w:rsidRPr="00D87E03" w:rsidRDefault="00771D89" w:rsidP="000D478C">
            <w:pPr>
              <w:pStyle w:val="BodyContactInfo"/>
            </w:pPr>
            <w:sdt>
              <w:sdtPr>
                <w:id w:val="1450894973"/>
                <w:placeholder>
                  <w:docPart w:val="6F8E8A96187F42318CCCEF321417077A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D87E03">
                  <w:t>4567 Main Street</w:t>
                </w:r>
              </w:sdtContent>
            </w:sdt>
            <w:r w:rsidR="00FC49E3" w:rsidRPr="00D87E03">
              <w:t xml:space="preserve"> </w:t>
            </w:r>
          </w:p>
          <w:p w14:paraId="7A957533" w14:textId="77777777" w:rsidR="00FC49E3" w:rsidRPr="00D87E03" w:rsidRDefault="00771D89" w:rsidP="000D478C">
            <w:pPr>
              <w:pStyle w:val="BodyContactInfo"/>
            </w:pPr>
            <w:sdt>
              <w:sdtPr>
                <w:id w:val="-1569417946"/>
                <w:placeholder>
                  <w:docPart w:val="51F543565A954196883DDAF0F9C31B09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D87E03">
                  <w:t>City, State 98052</w:t>
                </w:r>
              </w:sdtContent>
            </w:sdt>
            <w:r w:rsidR="00FC49E3" w:rsidRPr="00D87E03">
              <w:t xml:space="preserve"> </w:t>
            </w:r>
          </w:p>
          <w:p w14:paraId="52BE110C" w14:textId="77777777" w:rsidR="00FC49E3" w:rsidRPr="00D87E03" w:rsidRDefault="00771D89" w:rsidP="000D478C">
            <w:pPr>
              <w:pStyle w:val="BodyContactInfo"/>
            </w:pPr>
            <w:sdt>
              <w:sdtPr>
                <w:id w:val="-1350091228"/>
                <w:placeholder>
                  <w:docPart w:val="64F1ED118EA84ADFA1F3BCA33F0FE499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D87E03">
                  <w:t>(718) 555–0100</w:t>
                </w:r>
              </w:sdtContent>
            </w:sdt>
            <w:r w:rsidR="00FC49E3" w:rsidRPr="00D87E03">
              <w:t xml:space="preserve"> </w:t>
            </w:r>
          </w:p>
          <w:p w14:paraId="60A0EC5F" w14:textId="77777777" w:rsidR="00FC49E3" w:rsidRPr="00D87E03" w:rsidRDefault="004738EF" w:rsidP="004738EF">
            <w:pPr>
              <w:pStyle w:val="BodyContactInfo"/>
            </w:pPr>
            <w:r w:rsidRPr="004738EF">
              <w:t>robin@example.com</w:t>
            </w:r>
            <w:r w:rsidR="00FC49E3" w:rsidRPr="00D87E03">
              <w:t xml:space="preserve"> </w:t>
            </w:r>
          </w:p>
        </w:tc>
      </w:tr>
    </w:tbl>
    <w:p w14:paraId="3E7F022E" w14:textId="77777777" w:rsidR="00340C75" w:rsidRPr="00F5689F" w:rsidRDefault="00340C75" w:rsidP="00F5689F"/>
    <w:sectPr w:rsidR="00340C75" w:rsidRPr="00F5689F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D1F22" w14:textId="77777777" w:rsidR="00771D89" w:rsidRDefault="00771D89" w:rsidP="001B56AD">
      <w:pPr>
        <w:spacing w:line="240" w:lineRule="auto"/>
      </w:pPr>
      <w:r>
        <w:separator/>
      </w:r>
    </w:p>
  </w:endnote>
  <w:endnote w:type="continuationSeparator" w:id="0">
    <w:p w14:paraId="039336D2" w14:textId="77777777" w:rsidR="00771D89" w:rsidRDefault="00771D89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A84E84" w14:textId="77777777" w:rsidR="00771D89" w:rsidRDefault="00771D89" w:rsidP="001B56AD">
      <w:pPr>
        <w:spacing w:line="240" w:lineRule="auto"/>
      </w:pPr>
      <w:r>
        <w:separator/>
      </w:r>
    </w:p>
  </w:footnote>
  <w:footnote w:type="continuationSeparator" w:id="0">
    <w:p w14:paraId="4F79A887" w14:textId="77777777" w:rsidR="00771D89" w:rsidRDefault="00771D89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28741C27"/>
    <w:multiLevelType w:val="hybridMultilevel"/>
    <w:tmpl w:val="2C122CFC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400370F7"/>
    <w:multiLevelType w:val="hybridMultilevel"/>
    <w:tmpl w:val="E960D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187058098">
    <w:abstractNumId w:val="2"/>
  </w:num>
  <w:num w:numId="2" w16cid:durableId="767773655">
    <w:abstractNumId w:val="6"/>
  </w:num>
  <w:num w:numId="3" w16cid:durableId="209806148">
    <w:abstractNumId w:val="5"/>
  </w:num>
  <w:num w:numId="4" w16cid:durableId="465776972">
    <w:abstractNumId w:val="0"/>
  </w:num>
  <w:num w:numId="5" w16cid:durableId="371006958">
    <w:abstractNumId w:val="1"/>
  </w:num>
  <w:num w:numId="6" w16cid:durableId="1482574087">
    <w:abstractNumId w:val="7"/>
  </w:num>
  <w:num w:numId="7" w16cid:durableId="1083146203">
    <w:abstractNumId w:val="4"/>
  </w:num>
  <w:num w:numId="8" w16cid:durableId="14428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removePersonalInformation/>
  <w:removeDateAndTime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89"/>
    <w:rsid w:val="000430BC"/>
    <w:rsid w:val="000B7E9E"/>
    <w:rsid w:val="001B56AD"/>
    <w:rsid w:val="00273963"/>
    <w:rsid w:val="00340C75"/>
    <w:rsid w:val="003E6D64"/>
    <w:rsid w:val="003F6860"/>
    <w:rsid w:val="004738EF"/>
    <w:rsid w:val="004C7E05"/>
    <w:rsid w:val="005047E5"/>
    <w:rsid w:val="005B1B13"/>
    <w:rsid w:val="005D49CA"/>
    <w:rsid w:val="006F7F1C"/>
    <w:rsid w:val="00745FE5"/>
    <w:rsid w:val="007466F4"/>
    <w:rsid w:val="00771D89"/>
    <w:rsid w:val="00793691"/>
    <w:rsid w:val="00810BD7"/>
    <w:rsid w:val="00851431"/>
    <w:rsid w:val="008539E9"/>
    <w:rsid w:val="0086291E"/>
    <w:rsid w:val="00875340"/>
    <w:rsid w:val="009958F9"/>
    <w:rsid w:val="00A1439F"/>
    <w:rsid w:val="00A635D5"/>
    <w:rsid w:val="00A82D03"/>
    <w:rsid w:val="00B80EE9"/>
    <w:rsid w:val="00BA5462"/>
    <w:rsid w:val="00BB23D5"/>
    <w:rsid w:val="00C036C6"/>
    <w:rsid w:val="00C764ED"/>
    <w:rsid w:val="00C8183F"/>
    <w:rsid w:val="00C83E97"/>
    <w:rsid w:val="00D5657B"/>
    <w:rsid w:val="00D87E03"/>
    <w:rsid w:val="00E33B3B"/>
    <w:rsid w:val="00E6525B"/>
    <w:rsid w:val="00E725E9"/>
    <w:rsid w:val="00E97CB2"/>
    <w:rsid w:val="00ED6E70"/>
    <w:rsid w:val="00EF10F2"/>
    <w:rsid w:val="00F41ACF"/>
    <w:rsid w:val="00F5689F"/>
    <w:rsid w:val="00F7064C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0E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uls\AppData\Roaming\Microsoft\Templates\Impac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3886983F02346B4931C763E1CC78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143C2-34C3-4D7A-9559-51DE19EC14F7}"/>
      </w:docPartPr>
      <w:docPartBody>
        <w:p w:rsidR="00D2477D" w:rsidRDefault="00D2477D">
          <w:pPr>
            <w:pStyle w:val="73886983F02346B4931C763E1CC78AE9"/>
          </w:pPr>
          <w:r w:rsidRPr="00FC49E3">
            <w:rPr>
              <w:rStyle w:val="PlaceholderText"/>
            </w:rPr>
            <w:t>Experience</w:t>
          </w:r>
        </w:p>
      </w:docPartBody>
    </w:docPart>
    <w:docPart>
      <w:docPartPr>
        <w:name w:val="D41482D7972041F0808FC03BDA94B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369CC-596F-4AF8-AF10-E896642C3979}"/>
      </w:docPartPr>
      <w:docPartBody>
        <w:p w:rsidR="00D2477D" w:rsidRDefault="00D2477D">
          <w:pPr>
            <w:pStyle w:val="D41482D7972041F0808FC03BDA94B3F0"/>
          </w:pPr>
          <w:r>
            <w:t>Skills</w:t>
          </w:r>
        </w:p>
      </w:docPartBody>
    </w:docPart>
    <w:docPart>
      <w:docPartPr>
        <w:name w:val="0909BDC09D45438E885A370DB61FE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BC63F-22B3-4F69-94A7-0FB4C848B85D}"/>
      </w:docPartPr>
      <w:docPartBody>
        <w:p w:rsidR="00D2477D" w:rsidRDefault="00D2477D">
          <w:pPr>
            <w:pStyle w:val="0909BDC09D45438E885A370DB61FEE56"/>
          </w:pPr>
          <w:r>
            <w:t>Contact</w:t>
          </w:r>
        </w:p>
      </w:docPartBody>
    </w:docPart>
    <w:docPart>
      <w:docPartPr>
        <w:name w:val="B923B054EA8C44018738A98E550ED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B3109-7B27-4C87-BB31-042A046CAEB1}"/>
      </w:docPartPr>
      <w:docPartBody>
        <w:p w:rsidR="00D2477D" w:rsidRDefault="00D2477D">
          <w:pPr>
            <w:pStyle w:val="B923B054EA8C44018738A98E550ED80C"/>
          </w:pPr>
          <w:r w:rsidRPr="00F5689F">
            <w:t>Robin Zupanc</w:t>
          </w:r>
        </w:p>
      </w:docPartBody>
    </w:docPart>
    <w:docPart>
      <w:docPartPr>
        <w:name w:val="6B1F3928BF3B4355AD3AD28779D8D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2FE75-4D7D-4360-B527-0FC76509F22B}"/>
      </w:docPartPr>
      <w:docPartBody>
        <w:p w:rsidR="00D2477D" w:rsidRDefault="00D2477D">
          <w:pPr>
            <w:pStyle w:val="6B1F3928BF3B4355AD3AD28779D8D0D3"/>
          </w:pPr>
          <w:r w:rsidRPr="00FC49E3">
            <w:t>Paralegal</w:t>
          </w:r>
        </w:p>
      </w:docPartBody>
    </w:docPart>
    <w:docPart>
      <w:docPartPr>
        <w:name w:val="35000E3137E64A49A54A977979941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E1BA5-6E8E-4B16-A380-C49B44352A53}"/>
      </w:docPartPr>
      <w:docPartBody>
        <w:p w:rsidR="00D2477D" w:rsidRDefault="00D2477D">
          <w:pPr>
            <w:pStyle w:val="35000E3137E64A49A54A977979941D35"/>
          </w:pPr>
          <w:r w:rsidRPr="004C7E05">
            <w:t xml:space="preserve">State your career goals and show how they align with the </w:t>
          </w:r>
          <w:r w:rsidRPr="004C7E05">
            <w:t>job description you’re targeting. Be brief and keep it from sounding generic. Be yourself.</w:t>
          </w:r>
        </w:p>
      </w:docPartBody>
    </w:docPart>
    <w:docPart>
      <w:docPartPr>
        <w:name w:val="2B70AAE0D1624FCAB4682844F452F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D16F7-0B3E-4D98-A3B6-AB33CA1FDEC2}"/>
      </w:docPartPr>
      <w:docPartBody>
        <w:p w:rsidR="00D2477D" w:rsidRDefault="00D2477D">
          <w:pPr>
            <w:pStyle w:val="2B70AAE0D1624FCAB4682844F452FD96"/>
          </w:pPr>
          <w:r w:rsidRPr="00E97CB2">
            <w:rPr>
              <w:rStyle w:val="PlaceholderText"/>
            </w:rPr>
            <w:t>Experience</w:t>
          </w:r>
        </w:p>
      </w:docPartBody>
    </w:docPart>
    <w:docPart>
      <w:docPartPr>
        <w:name w:val="7791CB5404484E6AAD02922AE2116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20528-959B-496C-85AF-F5244CCCE197}"/>
      </w:docPartPr>
      <w:docPartBody>
        <w:p w:rsidR="00D2477D" w:rsidRDefault="00D2477D">
          <w:pPr>
            <w:pStyle w:val="7791CB5404484E6AAD02922AE21166D4"/>
          </w:pPr>
          <w:r>
            <w:t>Education</w:t>
          </w:r>
        </w:p>
      </w:docPartBody>
    </w:docPart>
    <w:docPart>
      <w:docPartPr>
        <w:name w:val="AA9FE25AF8394D7FA744D3911AC63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5C74A-091C-489E-AA80-AABE7469A62C}"/>
      </w:docPartPr>
      <w:docPartBody>
        <w:p w:rsidR="00D2477D" w:rsidRDefault="00D2477D">
          <w:pPr>
            <w:pStyle w:val="AA9FE25AF8394D7FA744D3911AC63E64"/>
          </w:pPr>
          <w:r w:rsidRPr="00FC49E3">
            <w:t>Paralegal</w:t>
          </w:r>
        </w:p>
      </w:docPartBody>
    </w:docPart>
    <w:docPart>
      <w:docPartPr>
        <w:name w:val="DCB60919B34E4813ABE20DA4FBEBC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E4A02-0AC5-4D24-8C4A-42F4C0CEDD4F}"/>
      </w:docPartPr>
      <w:docPartBody>
        <w:p w:rsidR="00D2477D" w:rsidRDefault="00D2477D">
          <w:pPr>
            <w:pStyle w:val="DCB60919B34E4813ABE20DA4FBEBC27B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184C6E1E361643259DC97E83CBC5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C7899-324F-4EA0-AF1F-682E66A9A595}"/>
      </w:docPartPr>
      <w:docPartBody>
        <w:p w:rsidR="00D2477D" w:rsidRDefault="00D2477D">
          <w:pPr>
            <w:pStyle w:val="184C6E1E361643259DC97E83CBC5C89C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889ADF90CAE34A7DB37C92616F7BE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D23E8-AE1E-49B1-8C4D-694C9E05B8D9}"/>
      </w:docPartPr>
      <w:docPartBody>
        <w:p w:rsidR="00D2477D" w:rsidRDefault="00D2477D">
          <w:pPr>
            <w:pStyle w:val="889ADF90CAE34A7DB37C92616F7BE59F"/>
          </w:pPr>
          <w:r w:rsidRPr="00FC49E3">
            <w:t>Paralegal</w:t>
          </w:r>
        </w:p>
      </w:docPartBody>
    </w:docPart>
    <w:docPart>
      <w:docPartPr>
        <w:name w:val="07771692C70E4559AF1AC443E7502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6AA82-BDD2-4694-B521-B64DE3192220}"/>
      </w:docPartPr>
      <w:docPartBody>
        <w:p w:rsidR="00D2477D" w:rsidRDefault="00D2477D">
          <w:pPr>
            <w:pStyle w:val="07771692C70E4559AF1AC443E7502D6B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9EE77BA7BDCB4087938D83C61B4D8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FA56C-5B75-4970-8638-573C9995C4D8}"/>
      </w:docPartPr>
      <w:docPartBody>
        <w:p w:rsidR="00D2477D" w:rsidRDefault="00D2477D">
          <w:pPr>
            <w:pStyle w:val="9EE77BA7BDCB4087938D83C61B4D81FA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68BF3F87721D4CB288E1E36664551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55BF-81DB-478E-B031-6429900D361E}"/>
      </w:docPartPr>
      <w:docPartBody>
        <w:p w:rsidR="00D2477D" w:rsidRDefault="00D2477D">
          <w:pPr>
            <w:pStyle w:val="68BF3F87721D4CB288E1E3666455199B"/>
          </w:pPr>
          <w:r w:rsidRPr="00FC49E3">
            <w:t>Paralegal</w:t>
          </w:r>
        </w:p>
      </w:docPartBody>
    </w:docPart>
    <w:docPart>
      <w:docPartPr>
        <w:name w:val="972529F07F3949DBA8E3F6EAD7202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B821A-2E1E-48D0-B065-7F9123C87B59}"/>
      </w:docPartPr>
      <w:docPartBody>
        <w:p w:rsidR="00D2477D" w:rsidRDefault="00D2477D">
          <w:pPr>
            <w:pStyle w:val="972529F07F3949DBA8E3F6EAD7202546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BAC56E15485646F8B5EC40B7829DE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4F886-F9B7-4E7E-A214-D288250DD1B3}"/>
      </w:docPartPr>
      <w:docPartBody>
        <w:p w:rsidR="00D2477D" w:rsidRDefault="00D2477D">
          <w:pPr>
            <w:pStyle w:val="BAC56E15485646F8B5EC40B7829DEAC9"/>
          </w:pPr>
          <w:r w:rsidRPr="00FC49E3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3C592A8C6249466CBA7E9D6936503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55130-275F-4747-9F85-A6015B4A3686}"/>
      </w:docPartPr>
      <w:docPartBody>
        <w:p w:rsidR="00D2477D" w:rsidRDefault="00D2477D">
          <w:pPr>
            <w:pStyle w:val="3C592A8C6249466CBA7E9D6936503B2E"/>
          </w:pPr>
          <w:r w:rsidRPr="00FC49E3">
            <w:t>A.A. Paralegal Studies</w:t>
          </w:r>
        </w:p>
      </w:docPartBody>
    </w:docPart>
    <w:docPart>
      <w:docPartPr>
        <w:name w:val="5C912B540572420091AE82166053E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59647-7AF2-4AAD-BB85-CE585C287C67}"/>
      </w:docPartPr>
      <w:docPartBody>
        <w:p w:rsidR="00D2477D" w:rsidRDefault="00D2477D">
          <w:pPr>
            <w:pStyle w:val="5C912B540572420091AE82166053EA84"/>
          </w:pPr>
          <w:r>
            <w:t>Skills</w:t>
          </w:r>
        </w:p>
      </w:docPartBody>
    </w:docPart>
    <w:docPart>
      <w:docPartPr>
        <w:name w:val="15E1049B2FDB4A7BA4414A73811DD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95B34-A403-4649-8DB3-ED643DF2CA93}"/>
      </w:docPartPr>
      <w:docPartBody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D2477D" w:rsidRDefault="00D2477D">
          <w:pPr>
            <w:pStyle w:val="15E1049B2FDB4A7BA4414A73811DDF39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C2A847E2CF5F46FA9D7156E696B86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ADEEE-CB51-4833-8F7E-D22DCF4166F7}"/>
      </w:docPartPr>
      <w:docPartBody>
        <w:p w:rsidR="00D2477D" w:rsidRDefault="00D2477D">
          <w:pPr>
            <w:pStyle w:val="C2A847E2CF5F46FA9D7156E696B868D9"/>
          </w:pPr>
          <w:r>
            <w:t>Contact</w:t>
          </w:r>
        </w:p>
      </w:docPartBody>
    </w:docPart>
    <w:docPart>
      <w:docPartPr>
        <w:name w:val="2197981B093A4D339B22628357D48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25991-2670-4F9E-B8AD-CD1F7BF6B953}"/>
      </w:docPartPr>
      <w:docPartBody>
        <w:p w:rsidR="00D2477D" w:rsidRDefault="00D2477D">
          <w:pPr>
            <w:pStyle w:val="2197981B093A4D339B22628357D48AAD"/>
          </w:pPr>
          <w:r w:rsidRPr="00D87E03">
            <w:t>4567 Main Street</w:t>
          </w:r>
        </w:p>
      </w:docPartBody>
    </w:docPart>
    <w:docPart>
      <w:docPartPr>
        <w:name w:val="4476604172454FBEA5672854ADB26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D4FD6-998C-43F7-803C-F3A8AE843E9C}"/>
      </w:docPartPr>
      <w:docPartBody>
        <w:p w:rsidR="00D2477D" w:rsidRDefault="00D2477D">
          <w:pPr>
            <w:pStyle w:val="4476604172454FBEA5672854ADB26933"/>
          </w:pPr>
          <w:r w:rsidRPr="00D87E03">
            <w:t>City, State 98052</w:t>
          </w:r>
        </w:p>
      </w:docPartBody>
    </w:docPart>
    <w:docPart>
      <w:docPartPr>
        <w:name w:val="C4333A57BC284E2F8AFB171116DA2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022C2-ECC7-4264-94E0-FF8DF61A2BC2}"/>
      </w:docPartPr>
      <w:docPartBody>
        <w:p w:rsidR="00D2477D" w:rsidRDefault="00D2477D">
          <w:pPr>
            <w:pStyle w:val="C4333A57BC284E2F8AFB171116DA281D"/>
          </w:pPr>
          <w:r w:rsidRPr="00D87E03">
            <w:t>(718) 555–0100</w:t>
          </w:r>
        </w:p>
      </w:docPartBody>
    </w:docPart>
    <w:docPart>
      <w:docPartPr>
        <w:name w:val="4DEC3627F2F148AAAB54657606928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CDC85-C377-47C5-BD68-48FEDB85CB41}"/>
      </w:docPartPr>
      <w:docPartBody>
        <w:p w:rsidR="00D2477D" w:rsidRDefault="00D2477D">
          <w:pPr>
            <w:pStyle w:val="4DEC3627F2F148AAAB54657606928B34"/>
          </w:pPr>
          <w:r w:rsidRPr="00F5689F">
            <w:t>Robin Zupanc</w:t>
          </w:r>
        </w:p>
      </w:docPartBody>
    </w:docPart>
    <w:docPart>
      <w:docPartPr>
        <w:name w:val="9CB11A98FB134F23883FC8873CD50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C17CC-3374-43B9-9DEA-6B89407BEB65}"/>
      </w:docPartPr>
      <w:docPartBody>
        <w:p w:rsidR="00D2477D" w:rsidRDefault="00D2477D">
          <w:pPr>
            <w:pStyle w:val="9CB11A98FB134F23883FC8873CD50B1C"/>
          </w:pPr>
          <w:r w:rsidRPr="00FC49E3">
            <w:t>Paralegal</w:t>
          </w:r>
        </w:p>
      </w:docPartBody>
    </w:docPart>
    <w:docPart>
      <w:docPartPr>
        <w:name w:val="C7434F4785F94E79B887387615EDE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4D6CA-8BFF-40D2-9E3D-FCAF4C81BEE9}"/>
      </w:docPartPr>
      <w:docPartBody>
        <w:p w:rsidR="00D2477D" w:rsidRDefault="00D2477D">
          <w:pPr>
            <w:pStyle w:val="C7434F4785F94E79B887387615EDE4FF"/>
          </w:pPr>
          <w:r w:rsidRPr="004C7E05">
            <w:t xml:space="preserve">State your career goals and show how they align with the job description you’re targeting. Be brief and keep it from sounding generic. Be </w:t>
          </w:r>
          <w:r w:rsidRPr="004C7E05">
            <w:t>yourself.</w:t>
          </w:r>
        </w:p>
      </w:docPartBody>
    </w:docPart>
    <w:docPart>
      <w:docPartPr>
        <w:name w:val="7D7A1383C7224A63A34723F1E5943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02018-E146-482C-B358-B70379A0751D}"/>
      </w:docPartPr>
      <w:docPartBody>
        <w:p w:rsidR="00D2477D" w:rsidRDefault="00D2477D">
          <w:pPr>
            <w:pStyle w:val="7D7A1383C7224A63A34723F1E59436A6"/>
          </w:pPr>
          <w:r w:rsidRPr="00E97CB2">
            <w:rPr>
              <w:rStyle w:val="PlaceholderText"/>
            </w:rPr>
            <w:t>Experience</w:t>
          </w:r>
        </w:p>
      </w:docPartBody>
    </w:docPart>
    <w:docPart>
      <w:docPartPr>
        <w:name w:val="F9902DE4088841FCB074644AACB47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604F2-C4EC-41D4-A915-D9F0E02DC39E}"/>
      </w:docPartPr>
      <w:docPartBody>
        <w:p w:rsidR="00D2477D" w:rsidRDefault="00D2477D">
          <w:pPr>
            <w:pStyle w:val="F9902DE4088841FCB074644AACB47455"/>
          </w:pPr>
          <w:r>
            <w:t>Education</w:t>
          </w:r>
        </w:p>
      </w:docPartBody>
    </w:docPart>
    <w:docPart>
      <w:docPartPr>
        <w:name w:val="6F8F2E07E0B74A6588FD80DFB8E1E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D3583-676A-49FA-9733-F3C8490A2E8B}"/>
      </w:docPartPr>
      <w:docPartBody>
        <w:p w:rsidR="00D2477D" w:rsidRDefault="00D2477D">
          <w:pPr>
            <w:pStyle w:val="6F8F2E07E0B74A6588FD80DFB8E1E026"/>
          </w:pPr>
          <w:r w:rsidRPr="00FC49E3">
            <w:t>Paralegal</w:t>
          </w:r>
        </w:p>
      </w:docPartBody>
    </w:docPart>
    <w:docPart>
      <w:docPartPr>
        <w:name w:val="B8A9D6B0D252456CA1FA57D8309BD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11406-46BF-4633-B956-17ED81DD0F5C}"/>
      </w:docPartPr>
      <w:docPartBody>
        <w:p w:rsidR="00D2477D" w:rsidRDefault="00D2477D">
          <w:pPr>
            <w:pStyle w:val="B8A9D6B0D252456CA1FA57D8309BD8B0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370E638028AC4856A8170549CF00A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7E600-7A11-47D9-BF2B-002E09F6BF64}"/>
      </w:docPartPr>
      <w:docPartBody>
        <w:p w:rsidR="00D2477D" w:rsidRDefault="00D2477D">
          <w:pPr>
            <w:pStyle w:val="370E638028AC4856A8170549CF00AD13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ABDE7BB45B254E5F81234BB5C0E64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5B37B-6D11-45B2-BA8C-7E61E553B133}"/>
      </w:docPartPr>
      <w:docPartBody>
        <w:p w:rsidR="00D2477D" w:rsidRDefault="00D2477D">
          <w:pPr>
            <w:pStyle w:val="ABDE7BB45B254E5F81234BB5C0E6448C"/>
          </w:pPr>
          <w:r w:rsidRPr="00FC49E3">
            <w:t>Paralegal</w:t>
          </w:r>
        </w:p>
      </w:docPartBody>
    </w:docPart>
    <w:docPart>
      <w:docPartPr>
        <w:name w:val="32DA40F31C67423787C9EA1A2016C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EF7A9-8E91-4064-8C6B-CDD5F7AA3E8D}"/>
      </w:docPartPr>
      <w:docPartBody>
        <w:p w:rsidR="00D2477D" w:rsidRDefault="00D2477D">
          <w:pPr>
            <w:pStyle w:val="32DA40F31C67423787C9EA1A2016CEF1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965F7B1491134771A4DA26C62826A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7069D-F751-42AF-92BF-4777802B1540}"/>
      </w:docPartPr>
      <w:docPartBody>
        <w:p w:rsidR="00D2477D" w:rsidRDefault="00D2477D">
          <w:pPr>
            <w:pStyle w:val="965F7B1491134771A4DA26C62826A683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8B2ADE25ABDC44288D73B8431042E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EABC5-EBCB-4263-A537-98C90B808859}"/>
      </w:docPartPr>
      <w:docPartBody>
        <w:p w:rsidR="00D2477D" w:rsidRDefault="00D2477D">
          <w:pPr>
            <w:pStyle w:val="8B2ADE25ABDC44288D73B8431042ED6D"/>
          </w:pPr>
          <w:r w:rsidRPr="00FC49E3">
            <w:t>Paralegal</w:t>
          </w:r>
        </w:p>
      </w:docPartBody>
    </w:docPart>
    <w:docPart>
      <w:docPartPr>
        <w:name w:val="998A948F28A8454AA1A3AFA07C7D5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44456-F79E-4668-BBD0-5CE8AB57D7B3}"/>
      </w:docPartPr>
      <w:docPartBody>
        <w:p w:rsidR="00D2477D" w:rsidRDefault="00D2477D">
          <w:pPr>
            <w:pStyle w:val="998A948F28A8454AA1A3AFA07C7D52E7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0920F182795E41A894E0B598B0015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01626-5C3F-4078-A7CB-BB30DFE8C753}"/>
      </w:docPartPr>
      <w:docPartBody>
        <w:p w:rsidR="00D2477D" w:rsidRDefault="00D2477D">
          <w:pPr>
            <w:pStyle w:val="0920F182795E41A894E0B598B00152D5"/>
          </w:pPr>
          <w:r w:rsidRPr="00FC49E3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F289D941BA1E42C293AD2125E57B3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12532-B1F4-4FBB-9D9E-16DF3E70A883}"/>
      </w:docPartPr>
      <w:docPartBody>
        <w:p w:rsidR="00D2477D" w:rsidRDefault="00D2477D">
          <w:pPr>
            <w:pStyle w:val="F289D941BA1E42C293AD2125E57B363C"/>
          </w:pPr>
          <w:r w:rsidRPr="00D87E03">
            <w:t>A.A. Paralegal Studies</w:t>
          </w:r>
        </w:p>
      </w:docPartBody>
    </w:docPart>
    <w:docPart>
      <w:docPartPr>
        <w:name w:val="D739FC9CA41A41C5B0AEE2B9EBA4F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FB2DE-199E-4A14-B3F7-2DA0F11C0D20}"/>
      </w:docPartPr>
      <w:docPartBody>
        <w:p w:rsidR="00D2477D" w:rsidRDefault="00D2477D">
          <w:pPr>
            <w:pStyle w:val="D739FC9CA41A41C5B0AEE2B9EBA4FCEB"/>
          </w:pPr>
          <w:r>
            <w:t>Skills</w:t>
          </w:r>
        </w:p>
      </w:docPartBody>
    </w:docPart>
    <w:docPart>
      <w:docPartPr>
        <w:name w:val="9D7C1F55EAE34FBABE4D4F6E853F9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BC86D-26B6-492B-93EF-60DF032A31C8}"/>
      </w:docPartPr>
      <w:docPartBody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D2477D" w:rsidRPr="00D87E03" w:rsidRDefault="00D2477D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D2477D" w:rsidRDefault="00D2477D">
          <w:pPr>
            <w:pStyle w:val="9D7C1F55EAE34FBABE4D4F6E853F9B02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377DAD6D262642E99EA2DA77062A0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0937B-14A7-4771-AD57-11D77AE43A8C}"/>
      </w:docPartPr>
      <w:docPartBody>
        <w:p w:rsidR="00D2477D" w:rsidRDefault="00D2477D">
          <w:pPr>
            <w:pStyle w:val="377DAD6D262642E99EA2DA77062A002B"/>
          </w:pPr>
          <w:r>
            <w:t>Contact</w:t>
          </w:r>
        </w:p>
      </w:docPartBody>
    </w:docPart>
    <w:docPart>
      <w:docPartPr>
        <w:name w:val="6F8E8A96187F42318CCCEF3214170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654DA-3AF5-4DB2-8B41-58C377382BDA}"/>
      </w:docPartPr>
      <w:docPartBody>
        <w:p w:rsidR="00D2477D" w:rsidRDefault="00D2477D">
          <w:pPr>
            <w:pStyle w:val="6F8E8A96187F42318CCCEF321417077A"/>
          </w:pPr>
          <w:r w:rsidRPr="00D87E03">
            <w:t>4567 Main Street</w:t>
          </w:r>
        </w:p>
      </w:docPartBody>
    </w:docPart>
    <w:docPart>
      <w:docPartPr>
        <w:name w:val="51F543565A954196883DDAF0F9C31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4795E-19A4-48C7-AC80-2D5546C1FD41}"/>
      </w:docPartPr>
      <w:docPartBody>
        <w:p w:rsidR="00D2477D" w:rsidRDefault="00D2477D">
          <w:pPr>
            <w:pStyle w:val="51F543565A954196883DDAF0F9C31B09"/>
          </w:pPr>
          <w:r w:rsidRPr="00D87E03">
            <w:t>City, State 98052</w:t>
          </w:r>
        </w:p>
      </w:docPartBody>
    </w:docPart>
    <w:docPart>
      <w:docPartPr>
        <w:name w:val="64F1ED118EA84ADFA1F3BCA33F0FE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8D00F-7515-42AE-A06F-EB8BBBBF99E7}"/>
      </w:docPartPr>
      <w:docPartBody>
        <w:p w:rsidR="00D2477D" w:rsidRDefault="00D2477D">
          <w:pPr>
            <w:pStyle w:val="64F1ED118EA84ADFA1F3BCA33F0FE499"/>
          </w:pPr>
          <w:r w:rsidRPr="00D87E03">
            <w:t xml:space="preserve">(718) </w:t>
          </w:r>
          <w:r w:rsidRPr="00D87E03">
            <w:t>555–0100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7D"/>
    <w:rsid w:val="00745FE5"/>
    <w:rsid w:val="00D2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6ED06112FB4399990145BE863E160B">
    <w:name w:val="336ED06112FB4399990145BE863E160B"/>
  </w:style>
  <w:style w:type="paragraph" w:customStyle="1" w:styleId="8E7F4D3F4EB84F30984EC07520D55FF5">
    <w:name w:val="8E7F4D3F4EB84F30984EC07520D55FF5"/>
  </w:style>
  <w:style w:type="paragraph" w:customStyle="1" w:styleId="74B7932EA8AA463299D33D3B675113D6">
    <w:name w:val="74B7932EA8AA463299D33D3B675113D6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3886983F02346B4931C763E1CC78AE9">
    <w:name w:val="73886983F02346B4931C763E1CC78AE9"/>
  </w:style>
  <w:style w:type="paragraph" w:customStyle="1" w:styleId="897D640089354B86A71D347A68DA7025">
    <w:name w:val="897D640089354B86A71D347A68DA7025"/>
  </w:style>
  <w:style w:type="paragraph" w:customStyle="1" w:styleId="E78A477D96EB4ACB8AF77237F12C9CAD">
    <w:name w:val="E78A477D96EB4ACB8AF77237F12C9CAD"/>
  </w:style>
  <w:style w:type="character" w:customStyle="1" w:styleId="CompanyName">
    <w:name w:val="Company Name"/>
    <w:basedOn w:val="DefaultParagraphFont"/>
    <w:uiPriority w:val="1"/>
    <w:qFormat/>
    <w:rPr>
      <w:i/>
    </w:rPr>
  </w:style>
  <w:style w:type="paragraph" w:customStyle="1" w:styleId="7A7681C724774E539AAA3DD35782A649">
    <w:name w:val="7A7681C724774E539AAA3DD35782A649"/>
  </w:style>
  <w:style w:type="paragraph" w:customStyle="1" w:styleId="26B2A7393EC143738082F5A05E3C4F81">
    <w:name w:val="26B2A7393EC143738082F5A05E3C4F81"/>
  </w:style>
  <w:style w:type="paragraph" w:customStyle="1" w:styleId="A268923C22B940208790CA7210F6F9EB">
    <w:name w:val="A268923C22B940208790CA7210F6F9EB"/>
  </w:style>
  <w:style w:type="paragraph" w:customStyle="1" w:styleId="E7EB9BB9D9884F64AA539A8BE71376B3">
    <w:name w:val="E7EB9BB9D9884F64AA539A8BE71376B3"/>
  </w:style>
  <w:style w:type="paragraph" w:customStyle="1" w:styleId="61422034810248F6A9D00B626D03390D">
    <w:name w:val="61422034810248F6A9D00B626D03390D"/>
  </w:style>
  <w:style w:type="paragraph" w:customStyle="1" w:styleId="7F71234BE19547C2A2A26EF81B24EF80">
    <w:name w:val="7F71234BE19547C2A2A26EF81B24EF80"/>
  </w:style>
  <w:style w:type="paragraph" w:customStyle="1" w:styleId="37924273908F45139EDD17CC66D30F3D">
    <w:name w:val="37924273908F45139EDD17CC66D30F3D"/>
  </w:style>
  <w:style w:type="paragraph" w:customStyle="1" w:styleId="3F876330161D453DA9BBE093CDAFF7AF">
    <w:name w:val="3F876330161D453DA9BBE093CDAFF7AF"/>
  </w:style>
  <w:style w:type="paragraph" w:customStyle="1" w:styleId="AEF3ADD0D2B24A57BDD1169592F53F02">
    <w:name w:val="AEF3ADD0D2B24A57BDD1169592F53F02"/>
  </w:style>
  <w:style w:type="paragraph" w:customStyle="1" w:styleId="D41482D7972041F0808FC03BDA94B3F0">
    <w:name w:val="D41482D7972041F0808FC03BDA94B3F0"/>
  </w:style>
  <w:style w:type="paragraph" w:customStyle="1" w:styleId="SkillsBullets">
    <w:name w:val="Skills Bullets"/>
    <w:basedOn w:val="BulletsSkills"/>
    <w:qFormat/>
  </w:style>
  <w:style w:type="paragraph" w:customStyle="1" w:styleId="BulletsSkills">
    <w:name w:val="Bullets Skills"/>
    <w:basedOn w:val="Normal"/>
    <w:qFormat/>
    <w:pPr>
      <w:widowControl w:val="0"/>
      <w:numPr>
        <w:numId w:val="1"/>
      </w:numPr>
      <w:autoSpaceDE w:val="0"/>
      <w:autoSpaceDN w:val="0"/>
      <w:spacing w:before="240" w:after="0" w:line="312" w:lineRule="auto"/>
      <w:contextualSpacing/>
    </w:pPr>
    <w:rPr>
      <w:rFonts w:eastAsia="Arial" w:cs="Arial"/>
      <w:kern w:val="0"/>
      <w:sz w:val="18"/>
      <w:szCs w:val="16"/>
      <w:lang w:val="en-US" w:eastAsia="en-US" w:bidi="en-US"/>
      <w14:ligatures w14:val="none"/>
    </w:rPr>
  </w:style>
  <w:style w:type="paragraph" w:customStyle="1" w:styleId="4DB15D8EF8DE494FADAEDB6A508E4D00">
    <w:name w:val="4DB15D8EF8DE494FADAEDB6A508E4D00"/>
  </w:style>
  <w:style w:type="paragraph" w:customStyle="1" w:styleId="0909BDC09D45438E885A370DB61FEE56">
    <w:name w:val="0909BDC09D45438E885A370DB61FEE56"/>
  </w:style>
  <w:style w:type="paragraph" w:customStyle="1" w:styleId="6D10714BA44643B0AA7C45AC6D202D5D">
    <w:name w:val="6D10714BA44643B0AA7C45AC6D202D5D"/>
  </w:style>
  <w:style w:type="paragraph" w:customStyle="1" w:styleId="B02703B994F546EC85B66051198AE3DC">
    <w:name w:val="B02703B994F546EC85B66051198AE3DC"/>
  </w:style>
  <w:style w:type="paragraph" w:customStyle="1" w:styleId="191977416A14485990864196118B9DA3">
    <w:name w:val="191977416A14485990864196118B9DA3"/>
  </w:style>
  <w:style w:type="paragraph" w:customStyle="1" w:styleId="B923B054EA8C44018738A98E550ED80C">
    <w:name w:val="B923B054EA8C44018738A98E550ED80C"/>
  </w:style>
  <w:style w:type="paragraph" w:customStyle="1" w:styleId="6B1F3928BF3B4355AD3AD28779D8D0D3">
    <w:name w:val="6B1F3928BF3B4355AD3AD28779D8D0D3"/>
  </w:style>
  <w:style w:type="paragraph" w:customStyle="1" w:styleId="35000E3137E64A49A54A977979941D35">
    <w:name w:val="35000E3137E64A49A54A977979941D35"/>
  </w:style>
  <w:style w:type="paragraph" w:customStyle="1" w:styleId="2B70AAE0D1624FCAB4682844F452FD96">
    <w:name w:val="2B70AAE0D1624FCAB4682844F452FD96"/>
  </w:style>
  <w:style w:type="paragraph" w:customStyle="1" w:styleId="7791CB5404484E6AAD02922AE21166D4">
    <w:name w:val="7791CB5404484E6AAD02922AE21166D4"/>
  </w:style>
  <w:style w:type="paragraph" w:customStyle="1" w:styleId="AA9FE25AF8394D7FA744D3911AC63E64">
    <w:name w:val="AA9FE25AF8394D7FA744D3911AC63E64"/>
  </w:style>
  <w:style w:type="paragraph" w:customStyle="1" w:styleId="DCB60919B34E4813ABE20DA4FBEBC27B">
    <w:name w:val="DCB60919B34E4813ABE20DA4FBEBC27B"/>
  </w:style>
  <w:style w:type="paragraph" w:customStyle="1" w:styleId="184C6E1E361643259DC97E83CBC5C89C">
    <w:name w:val="184C6E1E361643259DC97E83CBC5C89C"/>
  </w:style>
  <w:style w:type="paragraph" w:customStyle="1" w:styleId="889ADF90CAE34A7DB37C92616F7BE59F">
    <w:name w:val="889ADF90CAE34A7DB37C92616F7BE59F"/>
  </w:style>
  <w:style w:type="paragraph" w:customStyle="1" w:styleId="07771692C70E4559AF1AC443E7502D6B">
    <w:name w:val="07771692C70E4559AF1AC443E7502D6B"/>
  </w:style>
  <w:style w:type="paragraph" w:customStyle="1" w:styleId="9EE77BA7BDCB4087938D83C61B4D81FA">
    <w:name w:val="9EE77BA7BDCB4087938D83C61B4D81FA"/>
  </w:style>
  <w:style w:type="paragraph" w:customStyle="1" w:styleId="68BF3F87721D4CB288E1E3666455199B">
    <w:name w:val="68BF3F87721D4CB288E1E3666455199B"/>
  </w:style>
  <w:style w:type="paragraph" w:customStyle="1" w:styleId="972529F07F3949DBA8E3F6EAD7202546">
    <w:name w:val="972529F07F3949DBA8E3F6EAD7202546"/>
  </w:style>
  <w:style w:type="paragraph" w:customStyle="1" w:styleId="BAC56E15485646F8B5EC40B7829DEAC9">
    <w:name w:val="BAC56E15485646F8B5EC40B7829DEAC9"/>
  </w:style>
  <w:style w:type="paragraph" w:customStyle="1" w:styleId="3C592A8C6249466CBA7E9D6936503B2E">
    <w:name w:val="3C592A8C6249466CBA7E9D6936503B2E"/>
  </w:style>
  <w:style w:type="paragraph" w:customStyle="1" w:styleId="5C912B540572420091AE82166053EA84">
    <w:name w:val="5C912B540572420091AE82166053EA84"/>
  </w:style>
  <w:style w:type="paragraph" w:customStyle="1" w:styleId="15E1049B2FDB4A7BA4414A73811DDF39">
    <w:name w:val="15E1049B2FDB4A7BA4414A73811DDF39"/>
  </w:style>
  <w:style w:type="paragraph" w:customStyle="1" w:styleId="C2A847E2CF5F46FA9D7156E696B868D9">
    <w:name w:val="C2A847E2CF5F46FA9D7156E696B868D9"/>
  </w:style>
  <w:style w:type="paragraph" w:customStyle="1" w:styleId="2197981B093A4D339B22628357D48AAD">
    <w:name w:val="2197981B093A4D339B22628357D48AAD"/>
  </w:style>
  <w:style w:type="paragraph" w:customStyle="1" w:styleId="4476604172454FBEA5672854ADB26933">
    <w:name w:val="4476604172454FBEA5672854ADB26933"/>
  </w:style>
  <w:style w:type="paragraph" w:customStyle="1" w:styleId="C4333A57BC284E2F8AFB171116DA281D">
    <w:name w:val="C4333A57BC284E2F8AFB171116DA281D"/>
  </w:style>
  <w:style w:type="paragraph" w:customStyle="1" w:styleId="4DEC3627F2F148AAAB54657606928B34">
    <w:name w:val="4DEC3627F2F148AAAB54657606928B34"/>
  </w:style>
  <w:style w:type="paragraph" w:customStyle="1" w:styleId="9CB11A98FB134F23883FC8873CD50B1C">
    <w:name w:val="9CB11A98FB134F23883FC8873CD50B1C"/>
  </w:style>
  <w:style w:type="paragraph" w:customStyle="1" w:styleId="C7434F4785F94E79B887387615EDE4FF">
    <w:name w:val="C7434F4785F94E79B887387615EDE4FF"/>
  </w:style>
  <w:style w:type="paragraph" w:customStyle="1" w:styleId="7D7A1383C7224A63A34723F1E59436A6">
    <w:name w:val="7D7A1383C7224A63A34723F1E59436A6"/>
  </w:style>
  <w:style w:type="paragraph" w:customStyle="1" w:styleId="F9902DE4088841FCB074644AACB47455">
    <w:name w:val="F9902DE4088841FCB074644AACB47455"/>
  </w:style>
  <w:style w:type="paragraph" w:customStyle="1" w:styleId="6F8F2E07E0B74A6588FD80DFB8E1E026">
    <w:name w:val="6F8F2E07E0B74A6588FD80DFB8E1E026"/>
  </w:style>
  <w:style w:type="paragraph" w:customStyle="1" w:styleId="B8A9D6B0D252456CA1FA57D8309BD8B0">
    <w:name w:val="B8A9D6B0D252456CA1FA57D8309BD8B0"/>
  </w:style>
  <w:style w:type="paragraph" w:customStyle="1" w:styleId="370E638028AC4856A8170549CF00AD13">
    <w:name w:val="370E638028AC4856A8170549CF00AD13"/>
  </w:style>
  <w:style w:type="paragraph" w:customStyle="1" w:styleId="ABDE7BB45B254E5F81234BB5C0E6448C">
    <w:name w:val="ABDE7BB45B254E5F81234BB5C0E6448C"/>
  </w:style>
  <w:style w:type="paragraph" w:customStyle="1" w:styleId="32DA40F31C67423787C9EA1A2016CEF1">
    <w:name w:val="32DA40F31C67423787C9EA1A2016CEF1"/>
  </w:style>
  <w:style w:type="paragraph" w:customStyle="1" w:styleId="965F7B1491134771A4DA26C62826A683">
    <w:name w:val="965F7B1491134771A4DA26C62826A683"/>
  </w:style>
  <w:style w:type="paragraph" w:customStyle="1" w:styleId="8B2ADE25ABDC44288D73B8431042ED6D">
    <w:name w:val="8B2ADE25ABDC44288D73B8431042ED6D"/>
  </w:style>
  <w:style w:type="paragraph" w:customStyle="1" w:styleId="998A948F28A8454AA1A3AFA07C7D52E7">
    <w:name w:val="998A948F28A8454AA1A3AFA07C7D52E7"/>
  </w:style>
  <w:style w:type="paragraph" w:customStyle="1" w:styleId="0920F182795E41A894E0B598B00152D5">
    <w:name w:val="0920F182795E41A894E0B598B00152D5"/>
  </w:style>
  <w:style w:type="paragraph" w:customStyle="1" w:styleId="F289D941BA1E42C293AD2125E57B363C">
    <w:name w:val="F289D941BA1E42C293AD2125E57B363C"/>
  </w:style>
  <w:style w:type="paragraph" w:customStyle="1" w:styleId="D739FC9CA41A41C5B0AEE2B9EBA4FCEB">
    <w:name w:val="D739FC9CA41A41C5B0AEE2B9EBA4FCEB"/>
  </w:style>
  <w:style w:type="paragraph" w:customStyle="1" w:styleId="9D7C1F55EAE34FBABE4D4F6E853F9B02">
    <w:name w:val="9D7C1F55EAE34FBABE4D4F6E853F9B02"/>
  </w:style>
  <w:style w:type="paragraph" w:customStyle="1" w:styleId="377DAD6D262642E99EA2DA77062A002B">
    <w:name w:val="377DAD6D262642E99EA2DA77062A002B"/>
  </w:style>
  <w:style w:type="paragraph" w:customStyle="1" w:styleId="6F8E8A96187F42318CCCEF321417077A">
    <w:name w:val="6F8E8A96187F42318CCCEF321417077A"/>
  </w:style>
  <w:style w:type="paragraph" w:customStyle="1" w:styleId="51F543565A954196883DDAF0F9C31B09">
    <w:name w:val="51F543565A954196883DDAF0F9C31B09"/>
  </w:style>
  <w:style w:type="paragraph" w:customStyle="1" w:styleId="64F1ED118EA84ADFA1F3BCA33F0FE499">
    <w:name w:val="64F1ED118EA84ADFA1F3BCA33F0FE4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B693CCFB-4A03-46C8-9F30-D39D5423E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Impact resume</Template>
  <TotalTime>0</TotalTime>
  <Pages>4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2025-01-07T14:50:00Z</dcterms:created>
  <dcterms:modified xsi:type="dcterms:W3CDTF">2025-01-07T14:54:00Z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